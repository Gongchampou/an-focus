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4EC2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r>
        <w:rPr>
          <w:rStyle w:val="cross"/>
          <w:lang w:val="en" w:eastAsia="en"/>
        </w:rPr>
        <w:t xml:space="preserve">Cross </w:t>
      </w:r>
      <w:proofErr w:type="spellStart"/>
      <w:proofErr w:type="gramStart"/>
      <w:r>
        <w:rPr>
          <w:rStyle w:val="cross"/>
          <w:lang w:val="en" w:eastAsia="en"/>
        </w:rPr>
        <w:t>lun</w:t>
      </w:r>
      <w:proofErr w:type="spellEnd"/>
      <w:r>
        <w:rPr>
          <w:rStyle w:val="cross"/>
          <w:lang w:val="en" w:eastAsia="en"/>
        </w:rPr>
        <w:t>, †</w:t>
      </w:r>
      <w:proofErr w:type="gramEnd"/>
    </w:p>
    <w:p w14:paraId="2B49283E" w14:textId="77777777" w:rsidR="00886C89" w:rsidRDefault="00000000" w:rsidP="00F702BF"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40"/>
        <w:ind w:left="300" w:right="300"/>
        <w:jc w:val="both"/>
        <w:rPr>
          <w:lang w:val="en" w:eastAsia="en"/>
        </w:rPr>
      </w:pPr>
      <w:r>
        <w:rPr>
          <w:lang w:val="en" w:eastAsia="en"/>
        </w:rPr>
        <w:t xml:space="preserve">Kapu </w:t>
      </w:r>
      <w:proofErr w:type="spellStart"/>
      <w:r>
        <w:rPr>
          <w:lang w:val="en" w:eastAsia="en"/>
        </w:rPr>
        <w:t>kanah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>, Amen.</w:t>
      </w:r>
    </w:p>
    <w:p w14:paraId="30999C1B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10067986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6370C89E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Kapu </w:t>
      </w:r>
      <w:proofErr w:type="spellStart"/>
      <w:r>
        <w:rPr>
          <w:lang w:val="en" w:eastAsia="en"/>
        </w:rPr>
        <w:t>kanah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himdaimei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78CD456A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Thaorei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ntaoni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thaengni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taek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75ECE28C" w14:textId="77777777" w:rsidR="00886C89" w:rsidRDefault="00000000">
      <w:pPr>
        <w:pStyle w:val="Heading2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48" w:line="576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iCs w:val="0"/>
          <w:color w:val="A02B93"/>
          <w:lang w:val="en" w:eastAsia="en"/>
        </w:rPr>
        <w:t>KAJIAB GUAI RUAI LUM MEI:</w:t>
      </w:r>
    </w:p>
    <w:p w14:paraId="1BBC1C8F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(I believe in God)</w:t>
      </w:r>
    </w:p>
    <w:p w14:paraId="1AA04BA1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damloumeipu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ngampri-rimei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Ragwanghta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khatna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Jisu Christa ta ai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</w:t>
      </w:r>
      <w:proofErr w:type="spellEnd"/>
      <w:r>
        <w:rPr>
          <w:lang w:val="en" w:eastAsia="en"/>
        </w:rPr>
        <w:t xml:space="preserve"> the. Kata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ti-nrit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Mariam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puanlou</w:t>
      </w:r>
      <w:proofErr w:type="spellEnd"/>
      <w:r>
        <w:rPr>
          <w:lang w:val="en" w:eastAsia="en"/>
        </w:rPr>
        <w:t xml:space="preserve"> the. Pontus Pilat bang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rianra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Cross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Thei the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phuplou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Kamei </w:t>
      </w:r>
      <w:proofErr w:type="spellStart"/>
      <w:r>
        <w:rPr>
          <w:lang w:val="en" w:eastAsia="en"/>
        </w:rPr>
        <w:t>taruai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keikan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Neithum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dat</w:t>
      </w:r>
      <w:proofErr w:type="spellEnd"/>
      <w:r>
        <w:rPr>
          <w:lang w:val="en" w:eastAsia="en"/>
        </w:rPr>
        <w:t xml:space="preserve"> the. Kamei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kudat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Ngampri-rimei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baanjat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bam the. Hei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ring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theikan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meita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latjan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keidat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Catholic </w:t>
      </w:r>
      <w:proofErr w:type="spellStart"/>
      <w:r>
        <w:rPr>
          <w:lang w:val="en" w:eastAsia="en"/>
        </w:rPr>
        <w:t>phuamling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nun le lung khatna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meipum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datmei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ringsuang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panti</w:t>
      </w:r>
      <w:proofErr w:type="spellEnd"/>
      <w:r>
        <w:rPr>
          <w:lang w:val="en" w:eastAsia="en"/>
        </w:rPr>
        <w:t xml:space="preserve"> ta ai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</w:t>
      </w:r>
      <w:proofErr w:type="spellEnd"/>
      <w:r>
        <w:rPr>
          <w:lang w:val="en" w:eastAsia="en"/>
        </w:rPr>
        <w:t xml:space="preserve"> the. Amen.</w:t>
      </w:r>
    </w:p>
    <w:p w14:paraId="12822360" w14:textId="77777777" w:rsidR="00886C89" w:rsidRDefault="00000000">
      <w:pPr>
        <w:pStyle w:val="Heading2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48" w:line="576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iCs w:val="0"/>
          <w:color w:val="A02B93"/>
          <w:lang w:val="en" w:eastAsia="en"/>
        </w:rPr>
        <w:t>POUBAOMEI RASUAI:</w:t>
      </w:r>
    </w:p>
    <w:p w14:paraId="2593E315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(Our Father)</w:t>
      </w:r>
    </w:p>
    <w:p w14:paraId="357B61DD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nangjan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59662ED4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lastRenderedPageBreak/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Tingmik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taektu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nsei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tilou</w:t>
      </w:r>
      <w:proofErr w:type="spellEnd"/>
      <w:r>
        <w:rPr>
          <w:lang w:val="en" w:eastAsia="en"/>
        </w:rPr>
        <w:t xml:space="preserve"> wo,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guaitani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nthiammei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jailou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yo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kumme</w:t>
      </w:r>
      <w:proofErr w:type="spellEnd"/>
      <w:r>
        <w:rPr>
          <w:lang w:val="en" w:eastAsia="en"/>
        </w:rPr>
        <w:t xml:space="preserve"> tiki </w:t>
      </w:r>
      <w:proofErr w:type="spellStart"/>
      <w:r>
        <w:rPr>
          <w:lang w:val="en" w:eastAsia="en"/>
        </w:rPr>
        <w:t>simei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tiduak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 Amen.</w:t>
      </w:r>
    </w:p>
    <w:p w14:paraId="401F6929" w14:textId="77777777" w:rsidR="00886C89" w:rsidRDefault="00000000">
      <w:pPr>
        <w:pStyle w:val="Heading2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48" w:line="576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iCs w:val="0"/>
          <w:color w:val="A02B93"/>
          <w:lang w:val="en" w:eastAsia="en"/>
        </w:rPr>
        <w:t>HE RIUWE MARIAM:</w:t>
      </w:r>
    </w:p>
    <w:p w14:paraId="10122430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(Hail Mary 3 times)</w:t>
      </w:r>
    </w:p>
    <w:p w14:paraId="2302F432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padik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 xml:space="preserve"> Mariam,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nduang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Ntumei</w:t>
      </w:r>
      <w:proofErr w:type="spellEnd"/>
      <w:r>
        <w:rPr>
          <w:lang w:val="en" w:eastAsia="en"/>
        </w:rPr>
        <w:t xml:space="preserve"> pang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nangthu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san-gaimei</w:t>
      </w:r>
      <w:proofErr w:type="spellEnd"/>
      <w:r>
        <w:rPr>
          <w:lang w:val="en" w:eastAsia="en"/>
        </w:rPr>
        <w:t xml:space="preserve"> ye,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nangnah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kathai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san-gaimei</w:t>
      </w:r>
      <w:proofErr w:type="spellEnd"/>
      <w:r>
        <w:rPr>
          <w:lang w:val="en" w:eastAsia="en"/>
        </w:rPr>
        <w:t xml:space="preserve"> ye.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Mariam Ragwangh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nuanmei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kagan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 Amen.</w:t>
      </w:r>
    </w:p>
    <w:p w14:paraId="435EE2D4" w14:textId="77777777" w:rsidR="00886C89" w:rsidRDefault="00886C89" w:rsidP="00F702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00" w:right="300"/>
        <w:jc w:val="both"/>
        <w:rPr>
          <w:lang w:val="en" w:eastAsia="en"/>
        </w:rPr>
      </w:pPr>
    </w:p>
    <w:p w14:paraId="2A30AF7E" w14:textId="77777777" w:rsidR="00886C89" w:rsidRDefault="00000000" w:rsidP="00F702BF">
      <w:pPr>
        <w:pStyle w:val="instru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/>
        <w:ind w:left="300" w:right="300"/>
        <w:jc w:val="both"/>
        <w:rPr>
          <w:lang w:val="en" w:eastAsia="en"/>
        </w:rPr>
      </w:pPr>
      <w:r>
        <w:rPr>
          <w:lang w:val="en" w:eastAsia="en"/>
        </w:rPr>
        <w:t xml:space="preserve">(Mei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>)</w:t>
      </w:r>
    </w:p>
    <w:p w14:paraId="28C92B66" w14:textId="77777777" w:rsidR="00886C89" w:rsidRDefault="00000000" w:rsidP="00F702BF"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240"/>
        <w:ind w:left="300" w:right="300"/>
        <w:jc w:val="both"/>
        <w:rPr>
          <w:lang w:val="en" w:eastAsia="en"/>
        </w:rPr>
      </w:pPr>
      <w:r>
        <w:rPr>
          <w:lang w:val="en" w:eastAsia="en"/>
        </w:rPr>
        <w:t xml:space="preserve">He Jisu,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kuak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Maikuam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kanlouwo</w:t>
      </w:r>
      <w:proofErr w:type="spellEnd"/>
      <w:r>
        <w:rPr>
          <w:lang w:val="en" w:eastAsia="en"/>
        </w:rPr>
        <w:t xml:space="preserve">;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jaigut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. Kadai </w:t>
      </w:r>
      <w:proofErr w:type="spellStart"/>
      <w:r>
        <w:rPr>
          <w:lang w:val="en" w:eastAsia="en"/>
        </w:rPr>
        <w:t>suna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kage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>.</w:t>
      </w:r>
    </w:p>
    <w:p w14:paraId="4892AB7D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Nthanliang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Jisu Mariam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Joseph </w:t>
      </w:r>
      <w:proofErr w:type="spellStart"/>
      <w:r>
        <w:rPr>
          <w:lang w:val="en" w:eastAsia="en"/>
        </w:rPr>
        <w:t>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tihei</w:t>
      </w:r>
      <w:proofErr w:type="spellEnd"/>
    </w:p>
    <w:p w14:paraId="3DC9C688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Tingsaengjaeng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thuanku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00D22D5F" w14:textId="77777777" w:rsidR="00886C89" w:rsidRDefault="00000000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80" w:after="120" w:line="461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color w:val="A02B93"/>
          <w:lang w:val="en" w:eastAsia="en"/>
        </w:rPr>
        <w:t>A. NEILAMEI TA NTHEI LOUMEI:</w:t>
      </w:r>
    </w:p>
    <w:p w14:paraId="1A234073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Joyful mystery (Monday &amp; Saturday)</w:t>
      </w:r>
    </w:p>
    <w:p w14:paraId="556C3253" w14:textId="77777777" w:rsidR="00886C89" w:rsidRDefault="00000000" w:rsidP="00F702BF">
      <w:pPr>
        <w:pStyle w:val="ollistrong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Tingkao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banchra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suaihiam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</w:t>
      </w:r>
      <w:proofErr w:type="spellEnd"/>
      <w:r>
        <w:rPr>
          <w:b/>
          <w:bCs/>
          <w:lang w:val="en" w:eastAsia="en"/>
        </w:rPr>
        <w:t xml:space="preserve">, Mariam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champou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</w:t>
      </w:r>
      <w:proofErr w:type="spellEnd"/>
      <w:r>
        <w:rPr>
          <w:b/>
          <w:bCs/>
          <w:lang w:val="en" w:eastAsia="en"/>
        </w:rPr>
        <w:t xml:space="preserve"> ta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(Luke 1:30-31)</w:t>
      </w:r>
    </w:p>
    <w:p w14:paraId="32D3887C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Khou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Banchra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the, 'Ping </w:t>
      </w:r>
      <w:proofErr w:type="spellStart"/>
      <w:r>
        <w:rPr>
          <w:lang w:val="en" w:eastAsia="en"/>
        </w:rPr>
        <w:t>riu</w:t>
      </w:r>
      <w:proofErr w:type="spellEnd"/>
      <w:r>
        <w:rPr>
          <w:lang w:val="en" w:eastAsia="en"/>
        </w:rPr>
        <w:t xml:space="preserve">, Mary </w:t>
      </w:r>
      <w:proofErr w:type="spellStart"/>
      <w:r>
        <w:rPr>
          <w:lang w:val="en" w:eastAsia="en"/>
        </w:rPr>
        <w:t>tabui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cho</w:t>
      </w:r>
      <w:proofErr w:type="spellEnd"/>
      <w:r>
        <w:rPr>
          <w:lang w:val="en" w:eastAsia="en"/>
        </w:rPr>
        <w:t xml:space="preserve"> tiki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Nangta</w:t>
      </w:r>
      <w:proofErr w:type="spellEnd"/>
      <w:r>
        <w:rPr>
          <w:lang w:val="en" w:eastAsia="en"/>
        </w:rPr>
        <w:t xml:space="preserve"> Jao </w:t>
      </w:r>
      <w:proofErr w:type="spellStart"/>
      <w:r>
        <w:rPr>
          <w:lang w:val="en" w:eastAsia="en"/>
        </w:rPr>
        <w:t>njianlou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jaolo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nrit</w:t>
      </w:r>
      <w:proofErr w:type="spellEnd"/>
      <w:r>
        <w:rPr>
          <w:lang w:val="en" w:eastAsia="en"/>
        </w:rPr>
        <w:t xml:space="preserve"> Lana nah </w:t>
      </w:r>
      <w:proofErr w:type="spellStart"/>
      <w:r>
        <w:rPr>
          <w:lang w:val="en" w:eastAsia="en"/>
        </w:rPr>
        <w:t>mpou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gan</w:t>
      </w:r>
      <w:proofErr w:type="spellEnd"/>
      <w:r>
        <w:rPr>
          <w:lang w:val="en" w:eastAsia="en"/>
        </w:rPr>
        <w:t xml:space="preserve"> khat </w:t>
      </w:r>
      <w:proofErr w:type="spellStart"/>
      <w:r>
        <w:rPr>
          <w:lang w:val="en" w:eastAsia="en"/>
        </w:rPr>
        <w:t>puan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kajan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phuak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>.'</w:t>
      </w:r>
    </w:p>
    <w:p w14:paraId="7827D59C" w14:textId="77777777" w:rsidR="00886C89" w:rsidRDefault="00000000" w:rsidP="00F702BF">
      <w:pPr>
        <w:pStyle w:val="ollistrong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lastRenderedPageBreak/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san-gaimei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liamma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nthanmei</w:t>
      </w:r>
      <w:proofErr w:type="spellEnd"/>
      <w:r>
        <w:rPr>
          <w:b/>
          <w:bCs/>
          <w:lang w:val="en" w:eastAsia="en"/>
        </w:rPr>
        <w:t xml:space="preserve"> Elizabeth ta, </w:t>
      </w:r>
      <w:proofErr w:type="spellStart"/>
      <w:r>
        <w:rPr>
          <w:b/>
          <w:bCs/>
          <w:lang w:val="en" w:eastAsia="en"/>
        </w:rPr>
        <w:t>ariu</w:t>
      </w:r>
      <w:proofErr w:type="spellEnd"/>
      <w:r>
        <w:rPr>
          <w:b/>
          <w:bCs/>
          <w:lang w:val="en" w:eastAsia="en"/>
        </w:rPr>
        <w:t xml:space="preserve"> tat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(Luke 1:42-43)</w:t>
      </w:r>
    </w:p>
    <w:p w14:paraId="2B3AB656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Kamei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thao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Ntumei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pang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san</w:t>
      </w:r>
      <w:proofErr w:type="spellEnd"/>
      <w:r>
        <w:rPr>
          <w:lang w:val="en" w:eastAsia="en"/>
        </w:rPr>
        <w:t xml:space="preserve">-gai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ye. Nang bung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San-</w:t>
      </w:r>
      <w:proofErr w:type="spellStart"/>
      <w:r>
        <w:rPr>
          <w:lang w:val="en" w:eastAsia="en"/>
        </w:rPr>
        <w:t>gaimei</w:t>
      </w:r>
      <w:proofErr w:type="spellEnd"/>
      <w:r>
        <w:rPr>
          <w:lang w:val="en" w:eastAsia="en"/>
        </w:rPr>
        <w:t xml:space="preserve"> ye. </w:t>
      </w:r>
      <w:proofErr w:type="spellStart"/>
      <w:r>
        <w:rPr>
          <w:lang w:val="en" w:eastAsia="en"/>
        </w:rPr>
        <w:t>Apoubaomei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adang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suaihiam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Takum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cho</w:t>
      </w:r>
      <w:proofErr w:type="spellEnd"/>
      <w:r>
        <w:rPr>
          <w:lang w:val="en" w:eastAsia="en"/>
        </w:rPr>
        <w:t>?</w:t>
      </w:r>
    </w:p>
    <w:p w14:paraId="0671D40B" w14:textId="77777777" w:rsidR="00886C89" w:rsidRDefault="00000000" w:rsidP="00F702BF">
      <w:pPr>
        <w:pStyle w:val="ollistrong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Jisu Bethlehem </w:t>
      </w:r>
      <w:proofErr w:type="spellStart"/>
      <w:r>
        <w:rPr>
          <w:b/>
          <w:bCs/>
          <w:lang w:val="en" w:eastAsia="en"/>
        </w:rPr>
        <w:t>guaikai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puanloumeita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(Luke 2:7)</w:t>
      </w:r>
    </w:p>
    <w:p w14:paraId="57E05275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nah </w:t>
      </w:r>
      <w:proofErr w:type="spellStart"/>
      <w:r>
        <w:rPr>
          <w:lang w:val="en" w:eastAsia="en"/>
        </w:rPr>
        <w:t>reimei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puan</w:t>
      </w:r>
      <w:proofErr w:type="spellEnd"/>
      <w:r>
        <w:rPr>
          <w:lang w:val="en" w:eastAsia="en"/>
        </w:rPr>
        <w:t xml:space="preserve"> the. Kata nah </w:t>
      </w:r>
      <w:proofErr w:type="spellStart"/>
      <w:r>
        <w:rPr>
          <w:lang w:val="en" w:eastAsia="en"/>
        </w:rPr>
        <w:t>duam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kaduap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kiruai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Gipui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nji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Kalamthu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Ginbang</w:t>
      </w:r>
      <w:proofErr w:type="spellEnd"/>
      <w:r>
        <w:rPr>
          <w:lang w:val="en" w:eastAsia="en"/>
        </w:rPr>
        <w:t xml:space="preserve"> kai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ne.</w:t>
      </w:r>
    </w:p>
    <w:p w14:paraId="53C82FA4" w14:textId="77777777" w:rsidR="00886C89" w:rsidRDefault="00000000" w:rsidP="00F702BF">
      <w:pPr>
        <w:pStyle w:val="ollistrong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Alao Jisuta </w:t>
      </w:r>
      <w:proofErr w:type="spellStart"/>
      <w:r>
        <w:rPr>
          <w:b/>
          <w:bCs/>
          <w:lang w:val="en" w:eastAsia="en"/>
        </w:rPr>
        <w:t>rakai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tipat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(Luke 2:22-23)</w:t>
      </w:r>
    </w:p>
    <w:p w14:paraId="41D877F3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Joseph le Mary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Moses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kariak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Latdan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theilai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su-nthan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tingmik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pukhou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nganah</w:t>
      </w:r>
      <w:proofErr w:type="spellEnd"/>
      <w:r>
        <w:rPr>
          <w:lang w:val="en" w:eastAsia="en"/>
        </w:rPr>
        <w:t xml:space="preserve"> ta Jerusalem thang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ngang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Kariak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latdan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hiloumei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, 'nah </w:t>
      </w:r>
      <w:proofErr w:type="spellStart"/>
      <w:r>
        <w:rPr>
          <w:lang w:val="en" w:eastAsia="en"/>
        </w:rPr>
        <w:t>reimei</w:t>
      </w:r>
      <w:proofErr w:type="spellEnd"/>
      <w:r>
        <w:rPr>
          <w:lang w:val="en" w:eastAsia="en"/>
        </w:rPr>
        <w:t xml:space="preserve"> N-</w:t>
      </w:r>
      <w:proofErr w:type="spellStart"/>
      <w:r>
        <w:rPr>
          <w:lang w:val="en" w:eastAsia="en"/>
        </w:rPr>
        <w:t>ganmei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kathui</w:t>
      </w:r>
      <w:proofErr w:type="spellEnd"/>
      <w:r>
        <w:rPr>
          <w:lang w:val="en" w:eastAsia="en"/>
        </w:rPr>
        <w:t xml:space="preserve"> nata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nina</w:t>
      </w:r>
      <w:proofErr w:type="spellEnd"/>
      <w:r>
        <w:rPr>
          <w:lang w:val="en" w:eastAsia="en"/>
        </w:rPr>
        <w:t xml:space="preserve"> ye.'</w:t>
      </w:r>
    </w:p>
    <w:p w14:paraId="287E8929" w14:textId="77777777" w:rsidR="00886C89" w:rsidRDefault="00000000" w:rsidP="00F702BF">
      <w:pPr>
        <w:pStyle w:val="ollistrong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Rakai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alao</w:t>
      </w:r>
      <w:proofErr w:type="spellEnd"/>
      <w:r>
        <w:rPr>
          <w:b/>
          <w:bCs/>
          <w:lang w:val="en" w:eastAsia="en"/>
        </w:rPr>
        <w:t xml:space="preserve"> Jisu le </w:t>
      </w:r>
      <w:proofErr w:type="spellStart"/>
      <w:r>
        <w:rPr>
          <w:b/>
          <w:bCs/>
          <w:lang w:val="en" w:eastAsia="en"/>
        </w:rPr>
        <w:t>muhjung</w:t>
      </w:r>
      <w:proofErr w:type="spellEnd"/>
      <w:r>
        <w:rPr>
          <w:b/>
          <w:bCs/>
          <w:lang w:val="en" w:eastAsia="en"/>
        </w:rPr>
        <w:t xml:space="preserve"> nun bam </w:t>
      </w:r>
      <w:proofErr w:type="spellStart"/>
      <w:r>
        <w:rPr>
          <w:b/>
          <w:bCs/>
          <w:lang w:val="en" w:eastAsia="en"/>
        </w:rPr>
        <w:t>kariu</w:t>
      </w:r>
      <w:proofErr w:type="spellEnd"/>
      <w:r>
        <w:rPr>
          <w:b/>
          <w:bCs/>
          <w:lang w:val="en" w:eastAsia="en"/>
        </w:rPr>
        <w:t xml:space="preserve"> bam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ariu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datmei</w:t>
      </w:r>
      <w:proofErr w:type="spellEnd"/>
      <w:r>
        <w:rPr>
          <w:b/>
          <w:bCs/>
          <w:lang w:val="en" w:eastAsia="en"/>
        </w:rPr>
        <w:t xml:space="preserve"> ta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(Luke 2:46,51-52)</w:t>
      </w:r>
    </w:p>
    <w:p w14:paraId="1960A23E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neithum</w:t>
      </w:r>
      <w:proofErr w:type="spellEnd"/>
      <w:r>
        <w:rPr>
          <w:lang w:val="en" w:eastAsia="en"/>
        </w:rPr>
        <w:t xml:space="preserve"> tang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kata Rakai lung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Nchamlou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nunlat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nking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Kaniu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pang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dungbam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Phutou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le tat </w:t>
      </w:r>
      <w:proofErr w:type="spellStart"/>
      <w:r>
        <w:rPr>
          <w:lang w:val="en" w:eastAsia="en"/>
        </w:rPr>
        <w:t>keina</w:t>
      </w:r>
      <w:proofErr w:type="spellEnd"/>
      <w:r>
        <w:rPr>
          <w:lang w:val="en" w:eastAsia="en"/>
        </w:rPr>
        <w:t xml:space="preserve"> Nazareth thang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the,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piuna</w:t>
      </w:r>
      <w:proofErr w:type="spellEnd"/>
      <w:r>
        <w:rPr>
          <w:lang w:val="en" w:eastAsia="en"/>
        </w:rPr>
        <w:t xml:space="preserve"> lung the, </w:t>
      </w:r>
      <w:proofErr w:type="spellStart"/>
      <w:r>
        <w:rPr>
          <w:lang w:val="en" w:eastAsia="en"/>
        </w:rPr>
        <w:t>kapui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mi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rilou</w:t>
      </w:r>
      <w:proofErr w:type="spellEnd"/>
      <w:r>
        <w:rPr>
          <w:lang w:val="en" w:eastAsia="en"/>
        </w:rPr>
        <w:t xml:space="preserve"> the. Hei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ningting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pumluan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le </w:t>
      </w:r>
      <w:proofErr w:type="spellStart"/>
      <w:r>
        <w:rPr>
          <w:lang w:val="en" w:eastAsia="en"/>
        </w:rPr>
        <w:t>meinun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mbu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thao</w:t>
      </w:r>
      <w:proofErr w:type="spellEnd"/>
      <w:r>
        <w:rPr>
          <w:lang w:val="en" w:eastAsia="en"/>
        </w:rPr>
        <w:t xml:space="preserve"> the.</w:t>
      </w:r>
    </w:p>
    <w:p w14:paraId="2B3CEEC7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 xml:space="preserve">... </w:t>
      </w:r>
    </w:p>
    <w:p w14:paraId="5BA1225B" w14:textId="77777777" w:rsidR="00886C89" w:rsidRDefault="00000000" w:rsidP="00F702BF">
      <w:pPr>
        <w:pStyle w:val="instru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/>
        <w:ind w:left="300" w:right="300"/>
        <w:jc w:val="both"/>
        <w:rPr>
          <w:lang w:val="en" w:eastAsia="en"/>
        </w:rPr>
      </w:pPr>
      <w:r>
        <w:rPr>
          <w:lang w:val="en" w:eastAsia="en"/>
        </w:rPr>
        <w:t>(Hail Holy Queen)</w:t>
      </w:r>
    </w:p>
    <w:p w14:paraId="4FAFE3A3" w14:textId="77777777" w:rsidR="00886C89" w:rsidRDefault="00000000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80" w:after="120" w:line="461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color w:val="A02B93"/>
          <w:lang w:val="en" w:eastAsia="en"/>
        </w:rPr>
        <w:lastRenderedPageBreak/>
        <w:t>B. GAANMEI TA NTHEI LOUMEI:</w:t>
      </w:r>
    </w:p>
    <w:p w14:paraId="29BCB13E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Light mysteries (Thursday)</w:t>
      </w:r>
    </w:p>
    <w:p w14:paraId="46E866DF" w14:textId="77777777" w:rsidR="00886C89" w:rsidRDefault="00000000" w:rsidP="00F702BF">
      <w:pPr>
        <w:pStyle w:val="ollistro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Jisu Jordan </w:t>
      </w:r>
      <w:proofErr w:type="spellStart"/>
      <w:r>
        <w:rPr>
          <w:b/>
          <w:bCs/>
          <w:lang w:val="en" w:eastAsia="en"/>
        </w:rPr>
        <w:t>duibak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duilupmei</w:t>
      </w:r>
      <w:proofErr w:type="spellEnd"/>
      <w:r>
        <w:rPr>
          <w:b/>
          <w:bCs/>
          <w:lang w:val="en" w:eastAsia="en"/>
        </w:rPr>
        <w:t xml:space="preserve"> ta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(Mt 3:13-17)</w:t>
      </w:r>
    </w:p>
    <w:p w14:paraId="5CBF6090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Mi tang Jisu </w:t>
      </w:r>
      <w:proofErr w:type="spellStart"/>
      <w:r>
        <w:rPr>
          <w:lang w:val="en" w:eastAsia="en"/>
        </w:rPr>
        <w:t>Galili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John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baptis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Laakhang</w:t>
      </w:r>
      <w:proofErr w:type="spellEnd"/>
      <w:r>
        <w:rPr>
          <w:lang w:val="en" w:eastAsia="en"/>
        </w:rPr>
        <w:t xml:space="preserve"> Jordan </w:t>
      </w:r>
      <w:proofErr w:type="spellStart"/>
      <w:r>
        <w:rPr>
          <w:lang w:val="en" w:eastAsia="en"/>
        </w:rPr>
        <w:t>duiriang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the. Tiki John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kata </w:t>
      </w:r>
      <w:proofErr w:type="spellStart"/>
      <w:r>
        <w:rPr>
          <w:lang w:val="en" w:eastAsia="en"/>
        </w:rPr>
        <w:t>kham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'Ai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baptis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laapui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</w:t>
      </w:r>
      <w:proofErr w:type="spellEnd"/>
      <w:r>
        <w:rPr>
          <w:lang w:val="en" w:eastAsia="en"/>
        </w:rPr>
        <w:t xml:space="preserve"> ye. </w:t>
      </w:r>
      <w:proofErr w:type="spellStart"/>
      <w:r>
        <w:rPr>
          <w:lang w:val="en" w:eastAsia="en"/>
        </w:rPr>
        <w:t>Kumki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adang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cho</w:t>
      </w:r>
      <w:proofErr w:type="spellEnd"/>
      <w:r>
        <w:rPr>
          <w:lang w:val="en" w:eastAsia="en"/>
        </w:rPr>
        <w:t xml:space="preserve">?' 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sadao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ye. '</w:t>
      </w:r>
      <w:proofErr w:type="spellStart"/>
      <w:r>
        <w:rPr>
          <w:lang w:val="en" w:eastAsia="en"/>
        </w:rPr>
        <w:t>Ntao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nulouwo</w:t>
      </w:r>
      <w:proofErr w:type="spellEnd"/>
      <w:r>
        <w:rPr>
          <w:lang w:val="en" w:eastAsia="en"/>
        </w:rPr>
        <w:t>. …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puitan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the.' Kata </w:t>
      </w:r>
      <w:proofErr w:type="spellStart"/>
      <w:r>
        <w:rPr>
          <w:lang w:val="en" w:eastAsia="en"/>
        </w:rPr>
        <w:t>baptis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tang, 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dui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Thao rap the. Khou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jaolo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kakhang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tingpuk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laanlou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akhou</w:t>
      </w:r>
      <w:proofErr w:type="spellEnd"/>
      <w:r>
        <w:rPr>
          <w:lang w:val="en" w:eastAsia="en"/>
        </w:rPr>
        <w:t xml:space="preserve"> nah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karu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toulou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Jaolo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ye. 'Mi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aruai</w:t>
      </w:r>
      <w:proofErr w:type="spellEnd"/>
      <w:r>
        <w:rPr>
          <w:lang w:val="en" w:eastAsia="en"/>
        </w:rPr>
        <w:t xml:space="preserve"> kung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njianmei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mpou</w:t>
      </w:r>
      <w:proofErr w:type="spellEnd"/>
      <w:r>
        <w:rPr>
          <w:lang w:val="en" w:eastAsia="en"/>
        </w:rPr>
        <w:t xml:space="preserve"> we.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alung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kunne</w:t>
      </w:r>
      <w:proofErr w:type="spellEnd"/>
      <w:r>
        <w:rPr>
          <w:lang w:val="en" w:eastAsia="en"/>
        </w:rPr>
        <w:t>.'</w:t>
      </w:r>
    </w:p>
    <w:p w14:paraId="34E84F34" w14:textId="77777777" w:rsidR="00886C89" w:rsidRDefault="00000000" w:rsidP="00F702BF">
      <w:pPr>
        <w:pStyle w:val="ollistro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Cana </w:t>
      </w:r>
      <w:proofErr w:type="spellStart"/>
      <w:r>
        <w:rPr>
          <w:b/>
          <w:bCs/>
          <w:lang w:val="en" w:eastAsia="en"/>
        </w:rPr>
        <w:t>Nousuan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ngaai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duita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jou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tiguan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lana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kahim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lianloumeita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(Jn 2:1-3,11)</w:t>
      </w:r>
    </w:p>
    <w:p w14:paraId="4F333E07" w14:textId="77777777" w:rsidR="00886C89" w:rsidRDefault="00000000" w:rsidP="00F702BF">
      <w:pPr>
        <w:pStyle w:val="oll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Mi tang </w:t>
      </w:r>
      <w:proofErr w:type="spellStart"/>
      <w:r>
        <w:rPr>
          <w:lang w:val="en" w:eastAsia="en"/>
        </w:rPr>
        <w:t>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neithum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puinung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Galili</w:t>
      </w:r>
      <w:proofErr w:type="spellEnd"/>
      <w:r>
        <w:rPr>
          <w:lang w:val="en" w:eastAsia="en"/>
        </w:rPr>
        <w:t xml:space="preserve"> ram Cana Khou </w:t>
      </w:r>
      <w:proofErr w:type="spellStart"/>
      <w:r>
        <w:rPr>
          <w:lang w:val="en" w:eastAsia="en"/>
        </w:rPr>
        <w:t>nousuan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Khou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Jisu ta le </w:t>
      </w:r>
      <w:proofErr w:type="spellStart"/>
      <w:r>
        <w:rPr>
          <w:lang w:val="en" w:eastAsia="en"/>
        </w:rPr>
        <w:t>kajiab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nunta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nousuan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kau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drakha</w:t>
      </w:r>
      <w:proofErr w:type="spellEnd"/>
      <w:r>
        <w:rPr>
          <w:lang w:val="en" w:eastAsia="en"/>
        </w:rPr>
        <w:t xml:space="preserve"> dui </w:t>
      </w:r>
      <w:proofErr w:type="spellStart"/>
      <w:r>
        <w:rPr>
          <w:lang w:val="en" w:eastAsia="en"/>
        </w:rPr>
        <w:t>biu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Jisu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ye. 'Kaniu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Drakha</w:t>
      </w:r>
      <w:proofErr w:type="spellEnd"/>
      <w:r>
        <w:rPr>
          <w:lang w:val="en" w:eastAsia="en"/>
        </w:rPr>
        <w:t xml:space="preserve"> dui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khe</w:t>
      </w:r>
      <w:proofErr w:type="spellEnd"/>
      <w:r>
        <w:rPr>
          <w:lang w:val="en" w:eastAsia="en"/>
        </w:rPr>
        <w:t xml:space="preserve">'…Jisu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su-nchinmei</w:t>
      </w:r>
      <w:proofErr w:type="spellEnd"/>
      <w:r>
        <w:rPr>
          <w:lang w:val="en" w:eastAsia="en"/>
        </w:rPr>
        <w:t xml:space="preserve"> Hei </w:t>
      </w:r>
      <w:proofErr w:type="spellStart"/>
      <w:r>
        <w:rPr>
          <w:lang w:val="en" w:eastAsia="en"/>
        </w:rPr>
        <w:t>Galili</w:t>
      </w:r>
      <w:proofErr w:type="spellEnd"/>
      <w:r>
        <w:rPr>
          <w:lang w:val="en" w:eastAsia="en"/>
        </w:rPr>
        <w:t xml:space="preserve"> ram Cana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tan </w:t>
      </w:r>
      <w:proofErr w:type="spellStart"/>
      <w:r>
        <w:rPr>
          <w:lang w:val="en" w:eastAsia="en"/>
        </w:rPr>
        <w:t>thao</w:t>
      </w:r>
      <w:proofErr w:type="spellEnd"/>
      <w:r>
        <w:rPr>
          <w:lang w:val="en" w:eastAsia="en"/>
        </w:rPr>
        <w:t xml:space="preserve"> rei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Kahim </w:t>
      </w:r>
      <w:proofErr w:type="spellStart"/>
      <w:r>
        <w:rPr>
          <w:lang w:val="en" w:eastAsia="en"/>
        </w:rPr>
        <w:t>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ndao</w:t>
      </w:r>
      <w:proofErr w:type="spellEnd"/>
      <w:r>
        <w:rPr>
          <w:lang w:val="en" w:eastAsia="en"/>
        </w:rPr>
        <w:t xml:space="preserve"> pat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kajiab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</w:t>
      </w:r>
      <w:proofErr w:type="spellEnd"/>
      <w:r>
        <w:rPr>
          <w:lang w:val="en" w:eastAsia="en"/>
        </w:rPr>
        <w:t xml:space="preserve"> the.</w:t>
      </w:r>
    </w:p>
    <w:p w14:paraId="7BDF7EF6" w14:textId="77777777" w:rsidR="00886C89" w:rsidRDefault="00000000" w:rsidP="00F702BF">
      <w:pPr>
        <w:pStyle w:val="ollistro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Jisu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gaicham</w:t>
      </w:r>
      <w:proofErr w:type="spellEnd"/>
      <w:r>
        <w:rPr>
          <w:b/>
          <w:bCs/>
          <w:lang w:val="en" w:eastAsia="en"/>
        </w:rPr>
        <w:t xml:space="preserve"> din </w:t>
      </w:r>
      <w:proofErr w:type="spellStart"/>
      <w:r>
        <w:rPr>
          <w:b/>
          <w:bCs/>
          <w:lang w:val="en" w:eastAsia="en"/>
        </w:rPr>
        <w:t>ndaomei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khatni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lunglai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khang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kaomei</w:t>
      </w:r>
      <w:proofErr w:type="spellEnd"/>
      <w:r>
        <w:rPr>
          <w:b/>
          <w:bCs/>
          <w:lang w:val="en" w:eastAsia="en"/>
        </w:rPr>
        <w:t xml:space="preserve"> ta,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(Mk 1:14-15)</w:t>
      </w:r>
    </w:p>
    <w:p w14:paraId="48169D33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Ntao</w:t>
      </w:r>
      <w:proofErr w:type="spellEnd"/>
      <w:r>
        <w:rPr>
          <w:lang w:val="en" w:eastAsia="en"/>
        </w:rPr>
        <w:t xml:space="preserve"> John ta </w:t>
      </w:r>
      <w:proofErr w:type="spellStart"/>
      <w:r>
        <w:rPr>
          <w:lang w:val="en" w:eastAsia="en"/>
        </w:rPr>
        <w:t>kanglou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kanpui</w:t>
      </w:r>
      <w:proofErr w:type="spellEnd"/>
      <w:r>
        <w:rPr>
          <w:lang w:val="en" w:eastAsia="en"/>
        </w:rPr>
        <w:t xml:space="preserve"> tang 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gaicham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Galili</w:t>
      </w:r>
      <w:proofErr w:type="spellEnd"/>
      <w:r>
        <w:rPr>
          <w:lang w:val="en" w:eastAsia="en"/>
        </w:rPr>
        <w:t xml:space="preserve"> ram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Guang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'</w:t>
      </w:r>
      <w:proofErr w:type="spellStart"/>
      <w:r>
        <w:rPr>
          <w:lang w:val="en" w:eastAsia="en"/>
        </w:rPr>
        <w:t>kagan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tang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gwanghdih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naa</w:t>
      </w:r>
      <w:proofErr w:type="spellEnd"/>
      <w:r>
        <w:rPr>
          <w:lang w:val="en" w:eastAsia="en"/>
        </w:rPr>
        <w:t xml:space="preserve"> the! 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lunglai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gaicham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talum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tho</w:t>
      </w:r>
      <w:proofErr w:type="spellEnd"/>
      <w:r>
        <w:rPr>
          <w:lang w:val="en" w:eastAsia="en"/>
        </w:rPr>
        <w:t>.'</w:t>
      </w:r>
    </w:p>
    <w:p w14:paraId="269994DB" w14:textId="77777777" w:rsidR="00886C89" w:rsidRDefault="00000000" w:rsidP="00F702BF">
      <w:pPr>
        <w:pStyle w:val="ollistro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lastRenderedPageBreak/>
        <w:t>Poubaomei</w:t>
      </w:r>
      <w:proofErr w:type="spellEnd"/>
      <w:r>
        <w:rPr>
          <w:b/>
          <w:bCs/>
          <w:lang w:val="en" w:eastAsia="en"/>
        </w:rPr>
        <w:t xml:space="preserve"> Jisu </w:t>
      </w:r>
      <w:proofErr w:type="spellStart"/>
      <w:r>
        <w:rPr>
          <w:b/>
          <w:bCs/>
          <w:lang w:val="en" w:eastAsia="en"/>
        </w:rPr>
        <w:t>lun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guanli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(Lk 9:28,35)</w:t>
      </w:r>
    </w:p>
    <w:p w14:paraId="6CF05B8A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Peter John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James ta </w:t>
      </w:r>
      <w:proofErr w:type="spellStart"/>
      <w:r>
        <w:rPr>
          <w:lang w:val="en" w:eastAsia="en"/>
        </w:rPr>
        <w:t>nduang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lungbut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ngang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guanli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Kaphei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karang</w:t>
      </w:r>
      <w:proofErr w:type="spellEnd"/>
      <w:r>
        <w:rPr>
          <w:lang w:val="en" w:eastAsia="en"/>
        </w:rPr>
        <w:t xml:space="preserve"> the….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patna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'Mi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ai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kung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njianmei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mpou</w:t>
      </w:r>
      <w:proofErr w:type="spellEnd"/>
      <w:r>
        <w:rPr>
          <w:lang w:val="en" w:eastAsia="en"/>
        </w:rPr>
        <w:t xml:space="preserve"> we, </w:t>
      </w:r>
      <w:proofErr w:type="spellStart"/>
      <w:r>
        <w:rPr>
          <w:lang w:val="en" w:eastAsia="en"/>
        </w:rPr>
        <w:t>kalat</w:t>
      </w:r>
      <w:proofErr w:type="spellEnd"/>
      <w:r>
        <w:rPr>
          <w:lang w:val="en" w:eastAsia="en"/>
        </w:rPr>
        <w:t xml:space="preserve"> chu wo!"</w:t>
      </w:r>
    </w:p>
    <w:p w14:paraId="5BF4AFFF" w14:textId="77777777" w:rsidR="00886C89" w:rsidRDefault="00000000" w:rsidP="00F702BF">
      <w:pPr>
        <w:pStyle w:val="ollistro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Poubaomei</w:t>
      </w:r>
      <w:proofErr w:type="spellEnd"/>
      <w:r>
        <w:rPr>
          <w:b/>
          <w:bCs/>
          <w:lang w:val="en" w:eastAsia="en"/>
        </w:rPr>
        <w:t xml:space="preserve"> Jisu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kajan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kajei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suamloumeita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(Lk 22:19)</w:t>
      </w:r>
    </w:p>
    <w:p w14:paraId="5510B502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thuanku</w:t>
      </w:r>
      <w:proofErr w:type="spellEnd"/>
      <w:r>
        <w:rPr>
          <w:lang w:val="en" w:eastAsia="en"/>
        </w:rPr>
        <w:t xml:space="preserve"> tang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, Mi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subak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"mi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Apumme</w:t>
      </w:r>
      <w:proofErr w:type="spellEnd"/>
      <w:r>
        <w:rPr>
          <w:lang w:val="en" w:eastAsia="en"/>
        </w:rPr>
        <w:t xml:space="preserve">. 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</w:t>
      </w:r>
      <w:proofErr w:type="spellEnd"/>
      <w:r>
        <w:rPr>
          <w:lang w:val="en" w:eastAsia="en"/>
        </w:rPr>
        <w:t xml:space="preserve"> ye. Ata </w:t>
      </w:r>
      <w:proofErr w:type="spellStart"/>
      <w:r>
        <w:rPr>
          <w:lang w:val="en" w:eastAsia="en"/>
        </w:rPr>
        <w:t>ningtou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tanno</w:t>
      </w:r>
      <w:proofErr w:type="spellEnd"/>
      <w:r>
        <w:rPr>
          <w:lang w:val="en" w:eastAsia="en"/>
        </w:rPr>
        <w:t>."</w:t>
      </w:r>
    </w:p>
    <w:p w14:paraId="7CFCF2BA" w14:textId="77777777" w:rsidR="00886C89" w:rsidRDefault="00DC11BE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 xml:space="preserve">... </w:t>
      </w:r>
    </w:p>
    <w:p w14:paraId="0EF8C415" w14:textId="77777777" w:rsidR="00886C89" w:rsidRDefault="00000000">
      <w:pPr>
        <w:pStyle w:val="instru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/>
        <w:ind w:left="300" w:right="300"/>
        <w:rPr>
          <w:lang w:val="en" w:eastAsia="en"/>
        </w:rPr>
      </w:pPr>
      <w:r>
        <w:rPr>
          <w:lang w:val="en" w:eastAsia="en"/>
        </w:rPr>
        <w:t>(Hail Holy Queen)</w:t>
      </w:r>
    </w:p>
    <w:p w14:paraId="78870C81" w14:textId="77777777" w:rsidR="00886C89" w:rsidRDefault="00000000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80" w:after="120" w:line="461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color w:val="A02B93"/>
          <w:lang w:val="en" w:eastAsia="en"/>
        </w:rPr>
        <w:t>RIANRAMEI TA NTHEI LOUMEI.</w:t>
      </w:r>
    </w:p>
    <w:p w14:paraId="6FF79783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Sorrowful mysteries (Tuesday &amp; Friday)</w:t>
      </w:r>
    </w:p>
    <w:p w14:paraId="087C771A" w14:textId="77777777" w:rsidR="00886C89" w:rsidRDefault="00000000" w:rsidP="00F702BF">
      <w:pPr>
        <w:pStyle w:val="ollistrong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r>
        <w:rPr>
          <w:b/>
          <w:bCs/>
          <w:lang w:val="en" w:eastAsia="en"/>
        </w:rPr>
        <w:t xml:space="preserve">Gethsemane </w:t>
      </w:r>
      <w:proofErr w:type="spellStart"/>
      <w:r>
        <w:rPr>
          <w:b/>
          <w:bCs/>
          <w:lang w:val="en" w:eastAsia="en"/>
        </w:rPr>
        <w:t>pikuan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Poubaomei</w:t>
      </w:r>
      <w:proofErr w:type="spellEnd"/>
      <w:r>
        <w:rPr>
          <w:b/>
          <w:bCs/>
          <w:lang w:val="en" w:eastAsia="en"/>
        </w:rPr>
        <w:t xml:space="preserve"> Jisu Christa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rianra</w:t>
      </w:r>
      <w:proofErr w:type="spellEnd"/>
      <w:r>
        <w:rPr>
          <w:b/>
          <w:bCs/>
          <w:lang w:val="en" w:eastAsia="en"/>
        </w:rPr>
        <w:t xml:space="preserve"> lang </w:t>
      </w:r>
      <w:proofErr w:type="spellStart"/>
      <w:r>
        <w:rPr>
          <w:b/>
          <w:bCs/>
          <w:lang w:val="en" w:eastAsia="en"/>
        </w:rPr>
        <w:t>nga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kalum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(Mk 14: 36)</w:t>
      </w:r>
    </w:p>
    <w:p w14:paraId="29F1D353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"He </w:t>
      </w:r>
      <w:proofErr w:type="spellStart"/>
      <w:r>
        <w:rPr>
          <w:lang w:val="en" w:eastAsia="en"/>
        </w:rPr>
        <w:t>apu</w:t>
      </w:r>
      <w:proofErr w:type="spellEnd"/>
      <w:r>
        <w:rPr>
          <w:lang w:val="en" w:eastAsia="en"/>
        </w:rPr>
        <w:t xml:space="preserve"> ram kata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Nang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tura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de; mi </w:t>
      </w:r>
      <w:proofErr w:type="spellStart"/>
      <w:r>
        <w:rPr>
          <w:lang w:val="en" w:eastAsia="en"/>
        </w:rPr>
        <w:t>buang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Laapat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; tiki ai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ramme</w:t>
      </w:r>
      <w:proofErr w:type="spellEnd"/>
      <w:r>
        <w:rPr>
          <w:lang w:val="en" w:eastAsia="en"/>
        </w:rPr>
        <w:t xml:space="preserve">, Nang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diu</w:t>
      </w:r>
      <w:proofErr w:type="spellEnd"/>
      <w:r>
        <w:rPr>
          <w:lang w:val="en" w:eastAsia="en"/>
        </w:rPr>
        <w:t>."</w:t>
      </w:r>
    </w:p>
    <w:p w14:paraId="3D44D771" w14:textId="77777777" w:rsidR="00886C89" w:rsidRDefault="00000000" w:rsidP="00F702BF">
      <w:pPr>
        <w:pStyle w:val="ollistrong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Poubaomei ta </w:t>
      </w:r>
      <w:proofErr w:type="spellStart"/>
      <w:r>
        <w:rPr>
          <w:b/>
          <w:bCs/>
          <w:lang w:val="en" w:eastAsia="en"/>
        </w:rPr>
        <w:t>ntiang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bang </w:t>
      </w:r>
      <w:proofErr w:type="spellStart"/>
      <w:r>
        <w:rPr>
          <w:b/>
          <w:bCs/>
          <w:lang w:val="en" w:eastAsia="en"/>
        </w:rPr>
        <w:t>louna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kagit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(Mk 15-15)</w:t>
      </w:r>
    </w:p>
    <w:p w14:paraId="1509DE0C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Khou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Pilat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kangdai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tipian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Barabbas ta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Jisu ta </w:t>
      </w:r>
      <w:proofErr w:type="spellStart"/>
      <w:r>
        <w:rPr>
          <w:lang w:val="en" w:eastAsia="en"/>
        </w:rPr>
        <w:t>katham</w:t>
      </w:r>
      <w:proofErr w:type="spellEnd"/>
      <w:r>
        <w:rPr>
          <w:lang w:val="en" w:eastAsia="en"/>
        </w:rPr>
        <w:t xml:space="preserve"> kasi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Cross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tipat</w:t>
      </w:r>
      <w:proofErr w:type="spellEnd"/>
      <w:r>
        <w:rPr>
          <w:lang w:val="en" w:eastAsia="en"/>
        </w:rPr>
        <w:t xml:space="preserve"> the.</w:t>
      </w:r>
    </w:p>
    <w:p w14:paraId="36983D97" w14:textId="77777777" w:rsidR="00886C89" w:rsidRDefault="00000000" w:rsidP="00F702BF">
      <w:pPr>
        <w:pStyle w:val="ollistrong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lastRenderedPageBreak/>
        <w:t>Aniu</w:t>
      </w:r>
      <w:proofErr w:type="spellEnd"/>
      <w:r>
        <w:rPr>
          <w:b/>
          <w:bCs/>
          <w:lang w:val="en" w:eastAsia="en"/>
        </w:rPr>
        <w:t xml:space="preserve"> Poubaomei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pirun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nrun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(Mk 15:17-18)</w:t>
      </w:r>
    </w:p>
    <w:p w14:paraId="097F8B6C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kakhou</w:t>
      </w:r>
      <w:proofErr w:type="spellEnd"/>
      <w:r>
        <w:rPr>
          <w:lang w:val="en" w:eastAsia="en"/>
        </w:rPr>
        <w:t xml:space="preserve"> hang </w:t>
      </w:r>
      <w:proofErr w:type="spellStart"/>
      <w:r>
        <w:rPr>
          <w:lang w:val="en" w:eastAsia="en"/>
        </w:rPr>
        <w:t>nrimmei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phei</w:t>
      </w:r>
      <w:proofErr w:type="spellEnd"/>
      <w:r>
        <w:rPr>
          <w:lang w:val="en" w:eastAsia="en"/>
        </w:rPr>
        <w:t xml:space="preserve"> Ban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the;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pirun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Kaniu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nrun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Jihudi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ringsang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ngo</w:t>
      </w:r>
      <w:proofErr w:type="spellEnd"/>
      <w:r>
        <w:rPr>
          <w:lang w:val="en" w:eastAsia="en"/>
        </w:rPr>
        <w:t xml:space="preserve">!" Tuna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kalum</w:t>
      </w:r>
      <w:proofErr w:type="spellEnd"/>
      <w:r>
        <w:rPr>
          <w:lang w:val="en" w:eastAsia="en"/>
        </w:rPr>
        <w:t xml:space="preserve"> the.</w:t>
      </w:r>
    </w:p>
    <w:p w14:paraId="7D145F3C" w14:textId="77777777" w:rsidR="00886C89" w:rsidRDefault="00000000" w:rsidP="00F702BF">
      <w:pPr>
        <w:pStyle w:val="ollistrong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Poubaomei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katuang</w:t>
      </w:r>
      <w:proofErr w:type="spellEnd"/>
      <w:r>
        <w:rPr>
          <w:b/>
          <w:bCs/>
          <w:lang w:val="en" w:eastAsia="en"/>
        </w:rPr>
        <w:t xml:space="preserve"> Cross </w:t>
      </w:r>
      <w:proofErr w:type="spellStart"/>
      <w:r>
        <w:rPr>
          <w:b/>
          <w:bCs/>
          <w:lang w:val="en" w:eastAsia="en"/>
        </w:rPr>
        <w:t>puanlana</w:t>
      </w:r>
      <w:proofErr w:type="spellEnd"/>
      <w:r>
        <w:rPr>
          <w:b/>
          <w:bCs/>
          <w:lang w:val="en" w:eastAsia="en"/>
        </w:rPr>
        <w:t xml:space="preserve">, Calvary </w:t>
      </w:r>
      <w:proofErr w:type="spellStart"/>
      <w:r>
        <w:rPr>
          <w:b/>
          <w:bCs/>
          <w:lang w:val="en" w:eastAsia="en"/>
        </w:rPr>
        <w:t>luangbut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njuan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</w:t>
      </w:r>
      <w:proofErr w:type="spellEnd"/>
      <w:r>
        <w:rPr>
          <w:b/>
          <w:bCs/>
          <w:lang w:val="en" w:eastAsia="en"/>
        </w:rPr>
        <w:t xml:space="preserve"> ta,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(Jn 19:17)</w:t>
      </w:r>
    </w:p>
    <w:p w14:paraId="1196790F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kara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katuang</w:t>
      </w:r>
      <w:proofErr w:type="spellEnd"/>
      <w:r>
        <w:rPr>
          <w:lang w:val="en" w:eastAsia="en"/>
        </w:rPr>
        <w:t xml:space="preserve"> Cross </w:t>
      </w:r>
      <w:proofErr w:type="spellStart"/>
      <w:r>
        <w:rPr>
          <w:lang w:val="en" w:eastAsia="en"/>
        </w:rPr>
        <w:t>puan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Pirou bam </w:t>
      </w:r>
      <w:proofErr w:type="spellStart"/>
      <w:r>
        <w:rPr>
          <w:lang w:val="en" w:eastAsia="en"/>
        </w:rPr>
        <w:t>tumei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thu</w:t>
      </w:r>
      <w:proofErr w:type="spellEnd"/>
      <w:r>
        <w:rPr>
          <w:lang w:val="en" w:eastAsia="en"/>
        </w:rPr>
        <w:t xml:space="preserve"> Hebrew </w:t>
      </w:r>
      <w:proofErr w:type="spellStart"/>
      <w:r>
        <w:rPr>
          <w:lang w:val="en" w:eastAsia="en"/>
        </w:rPr>
        <w:t>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Golgotha </w:t>
      </w:r>
      <w:proofErr w:type="spellStart"/>
      <w:r>
        <w:rPr>
          <w:lang w:val="en" w:eastAsia="en"/>
        </w:rPr>
        <w:t>kaomei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tang the.</w:t>
      </w:r>
    </w:p>
    <w:p w14:paraId="54AEFC74" w14:textId="77777777" w:rsidR="00886C89" w:rsidRDefault="00000000" w:rsidP="00F702BF">
      <w:pPr>
        <w:pStyle w:val="ollistrong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Poubaomei Jisu Christa ta Cross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thaeng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khatni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thei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</w:t>
      </w:r>
      <w:proofErr w:type="spellEnd"/>
      <w:r>
        <w:rPr>
          <w:b/>
          <w:bCs/>
          <w:lang w:val="en" w:eastAsia="en"/>
        </w:rPr>
        <w:t xml:space="preserve"> ta,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(Lk 23:46)</w:t>
      </w:r>
    </w:p>
    <w:p w14:paraId="5817DD55" w14:textId="77777777" w:rsidR="00886C89" w:rsidRDefault="00000000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/>
        <w:rPr>
          <w:lang w:val="en" w:eastAsia="en"/>
        </w:rPr>
      </w:pPr>
      <w:r>
        <w:rPr>
          <w:lang w:val="en" w:eastAsia="en"/>
        </w:rPr>
        <w:t xml:space="preserve">Mi tang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kauna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ye, "He </w:t>
      </w:r>
      <w:proofErr w:type="spellStart"/>
      <w:r>
        <w:rPr>
          <w:lang w:val="en" w:eastAsia="en"/>
        </w:rPr>
        <w:t>apu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nsin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the!"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kabu</w:t>
      </w:r>
      <w:proofErr w:type="spellEnd"/>
      <w:r>
        <w:rPr>
          <w:lang w:val="en" w:eastAsia="en"/>
        </w:rPr>
        <w:t xml:space="preserve"> tat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</w:t>
      </w:r>
    </w:p>
    <w:p w14:paraId="2692F500" w14:textId="77777777" w:rsidR="00886C89" w:rsidRDefault="00DC11BE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 xml:space="preserve">... </w:t>
      </w:r>
    </w:p>
    <w:p w14:paraId="6ECDC2C9" w14:textId="77777777" w:rsidR="00886C89" w:rsidRDefault="00000000">
      <w:pPr>
        <w:pStyle w:val="instru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/>
        <w:ind w:left="300" w:right="300"/>
        <w:rPr>
          <w:lang w:val="en" w:eastAsia="en"/>
        </w:rPr>
      </w:pPr>
      <w:r>
        <w:rPr>
          <w:lang w:val="en" w:eastAsia="en"/>
        </w:rPr>
        <w:t>(Hail Holy Queen)</w:t>
      </w:r>
    </w:p>
    <w:p w14:paraId="66B6854A" w14:textId="77777777" w:rsidR="00886C89" w:rsidRDefault="00000000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80" w:after="120" w:line="461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color w:val="A02B93"/>
          <w:lang w:val="en" w:eastAsia="en"/>
        </w:rPr>
        <w:t>KAHIMTA NTHEI LOUMEI,</w:t>
      </w:r>
    </w:p>
    <w:p w14:paraId="032453DC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Glorious mysteries (Wednesday &amp; Sunday)</w:t>
      </w:r>
    </w:p>
    <w:p w14:paraId="23B1C896" w14:textId="77777777" w:rsidR="00886C89" w:rsidRDefault="00000000" w:rsidP="00F702BF">
      <w:pPr>
        <w:pStyle w:val="ollistro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Poubaomei Jisu Christa </w:t>
      </w:r>
      <w:proofErr w:type="spellStart"/>
      <w:r>
        <w:rPr>
          <w:b/>
          <w:bCs/>
          <w:lang w:val="en" w:eastAsia="en"/>
        </w:rPr>
        <w:t>theimei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ruai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ringthao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datmeita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(Mt 28:5-6)</w:t>
      </w:r>
    </w:p>
    <w:p w14:paraId="7668D5AB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Banchara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ntuh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>, "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ping </w:t>
      </w:r>
      <w:proofErr w:type="spellStart"/>
      <w:r>
        <w:rPr>
          <w:lang w:val="en" w:eastAsia="en"/>
        </w:rPr>
        <w:t>riu</w:t>
      </w:r>
      <w:proofErr w:type="spellEnd"/>
      <w:r>
        <w:rPr>
          <w:lang w:val="en" w:eastAsia="en"/>
        </w:rPr>
        <w:t xml:space="preserve">," tuna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 xml:space="preserve">. Cross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Jisu ta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tu</w:t>
      </w:r>
      <w:proofErr w:type="spellEnd"/>
      <w:r>
        <w:rPr>
          <w:lang w:val="en" w:eastAsia="en"/>
        </w:rPr>
        <w:t xml:space="preserve"> we </w:t>
      </w:r>
      <w:proofErr w:type="spellStart"/>
      <w:r>
        <w:rPr>
          <w:lang w:val="en" w:eastAsia="en"/>
        </w:rPr>
        <w:t>tumei</w:t>
      </w:r>
      <w:proofErr w:type="spellEnd"/>
      <w:r>
        <w:rPr>
          <w:lang w:val="en" w:eastAsia="en"/>
        </w:rPr>
        <w:t xml:space="preserve"> ai </w:t>
      </w:r>
      <w:proofErr w:type="spellStart"/>
      <w:r>
        <w:rPr>
          <w:lang w:val="en" w:eastAsia="en"/>
        </w:rPr>
        <w:t>thai</w:t>
      </w:r>
      <w:proofErr w:type="spellEnd"/>
      <w:r>
        <w:rPr>
          <w:lang w:val="en" w:eastAsia="en"/>
        </w:rPr>
        <w:t xml:space="preserve"> ye. Kamei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khe</w:t>
      </w:r>
      <w:proofErr w:type="spellEnd"/>
      <w:r>
        <w:rPr>
          <w:lang w:val="en" w:eastAsia="en"/>
        </w:rPr>
        <w:t xml:space="preserve">;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Khou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, kata </w:t>
      </w:r>
      <w:proofErr w:type="spellStart"/>
      <w:r>
        <w:rPr>
          <w:lang w:val="en" w:eastAsia="en"/>
        </w:rPr>
        <w:t>loupui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jaolo</w:t>
      </w:r>
      <w:proofErr w:type="spellEnd"/>
      <w:r>
        <w:rPr>
          <w:lang w:val="en" w:eastAsia="en"/>
        </w:rPr>
        <w:t>.</w:t>
      </w:r>
    </w:p>
    <w:p w14:paraId="2ED9F44A" w14:textId="77777777" w:rsidR="00886C89" w:rsidRDefault="00000000" w:rsidP="00F702BF">
      <w:pPr>
        <w:pStyle w:val="ollistro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lastRenderedPageBreak/>
        <w:t>Aniu</w:t>
      </w:r>
      <w:proofErr w:type="spellEnd"/>
      <w:r>
        <w:rPr>
          <w:b/>
          <w:bCs/>
          <w:lang w:val="en" w:eastAsia="en"/>
        </w:rPr>
        <w:t xml:space="preserve"> Poubaomei Jisu Christa </w:t>
      </w:r>
      <w:proofErr w:type="spellStart"/>
      <w:r>
        <w:rPr>
          <w:b/>
          <w:bCs/>
          <w:lang w:val="en" w:eastAsia="en"/>
        </w:rPr>
        <w:t>tingkao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kukan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(Acts 1:9-11)</w:t>
      </w:r>
    </w:p>
    <w:p w14:paraId="7A7D7566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mi </w:t>
      </w:r>
      <w:proofErr w:type="spellStart"/>
      <w:r>
        <w:rPr>
          <w:lang w:val="en" w:eastAsia="en"/>
        </w:rPr>
        <w:t>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satang </w:t>
      </w:r>
      <w:proofErr w:type="spellStart"/>
      <w:r>
        <w:rPr>
          <w:lang w:val="en" w:eastAsia="en"/>
        </w:rPr>
        <w:t>pukhou</w:t>
      </w:r>
      <w:proofErr w:type="spellEnd"/>
      <w:r>
        <w:rPr>
          <w:lang w:val="en" w:eastAsia="en"/>
        </w:rPr>
        <w:t xml:space="preserve">, Kaniu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kata </w:t>
      </w:r>
      <w:proofErr w:type="spellStart"/>
      <w:r>
        <w:rPr>
          <w:lang w:val="en" w:eastAsia="en"/>
        </w:rPr>
        <w:t>jaona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kata </w:t>
      </w:r>
      <w:proofErr w:type="spellStart"/>
      <w:r>
        <w:rPr>
          <w:lang w:val="en" w:eastAsia="en"/>
        </w:rPr>
        <w:t>laathao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kata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</w:t>
      </w:r>
      <w:proofErr w:type="spellEnd"/>
      <w:r>
        <w:rPr>
          <w:lang w:val="en" w:eastAsia="en"/>
        </w:rPr>
        <w:t xml:space="preserve"> the. Kaniu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miktunna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tingpuk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jaobam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jaolo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pheiban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mphuanmei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piumei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gannei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dang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dingbam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ne….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laathao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kahak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kumei</w:t>
      </w:r>
      <w:proofErr w:type="spellEnd"/>
      <w:r>
        <w:rPr>
          <w:lang w:val="en" w:eastAsia="en"/>
        </w:rPr>
        <w:t xml:space="preserve"> kata 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keidat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>.</w:t>
      </w:r>
    </w:p>
    <w:p w14:paraId="3A0DC4F0" w14:textId="77777777" w:rsidR="00886C89" w:rsidRDefault="00000000" w:rsidP="00F702BF">
      <w:pPr>
        <w:pStyle w:val="ollistro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san-gaimei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Liamma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khatni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kajiabmei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rukhou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Bumaeng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nthanmei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keiloumeita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(Acts 2:2-4)</w:t>
      </w:r>
    </w:p>
    <w:p w14:paraId="3D4900D5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Mi </w:t>
      </w:r>
      <w:proofErr w:type="spellStart"/>
      <w:r>
        <w:rPr>
          <w:lang w:val="en" w:eastAsia="en"/>
        </w:rPr>
        <w:t>gan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dak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mpuan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tanmei</w:t>
      </w:r>
      <w:proofErr w:type="spellEnd"/>
      <w:r>
        <w:rPr>
          <w:lang w:val="en" w:eastAsia="en"/>
        </w:rPr>
        <w:t xml:space="preserve"> Aliu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tingpuk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mi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dung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 kai </w:t>
      </w:r>
      <w:proofErr w:type="spellStart"/>
      <w:r>
        <w:rPr>
          <w:lang w:val="en" w:eastAsia="en"/>
        </w:rPr>
        <w:t>kapum</w:t>
      </w:r>
      <w:proofErr w:type="spellEnd"/>
      <w:r>
        <w:rPr>
          <w:lang w:val="en" w:eastAsia="en"/>
        </w:rPr>
        <w:t xml:space="preserve"> Tei </w:t>
      </w:r>
      <w:proofErr w:type="spellStart"/>
      <w:r>
        <w:rPr>
          <w:lang w:val="en" w:eastAsia="en"/>
        </w:rPr>
        <w:t>padik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maibuang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balei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Patmei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hou</w:t>
      </w:r>
      <w:proofErr w:type="spellEnd"/>
      <w:r>
        <w:rPr>
          <w:lang w:val="en" w:eastAsia="en"/>
        </w:rPr>
        <w:t xml:space="preserve"> the,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Khou </w:t>
      </w:r>
      <w:proofErr w:type="spellStart"/>
      <w:r>
        <w:rPr>
          <w:lang w:val="en" w:eastAsia="en"/>
        </w:rPr>
        <w:t>toulou</w:t>
      </w:r>
      <w:proofErr w:type="spellEnd"/>
      <w:r>
        <w:rPr>
          <w:lang w:val="en" w:eastAsia="en"/>
        </w:rPr>
        <w:t xml:space="preserve"> the. Khou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padik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pat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laina</w:t>
      </w:r>
      <w:proofErr w:type="spellEnd"/>
      <w:r>
        <w:rPr>
          <w:lang w:val="en" w:eastAsia="en"/>
        </w:rPr>
        <w:t xml:space="preserve"> bai-</w:t>
      </w:r>
      <w:proofErr w:type="spellStart"/>
      <w:r>
        <w:rPr>
          <w:lang w:val="en" w:eastAsia="en"/>
        </w:rPr>
        <w:t>baimei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thao</w:t>
      </w:r>
      <w:proofErr w:type="spellEnd"/>
      <w:r>
        <w:rPr>
          <w:lang w:val="en" w:eastAsia="en"/>
        </w:rPr>
        <w:t xml:space="preserve"> the.</w:t>
      </w:r>
    </w:p>
    <w:p w14:paraId="34B1B675" w14:textId="77777777" w:rsidR="00886C89" w:rsidRDefault="00000000" w:rsidP="00F702BF">
      <w:pPr>
        <w:pStyle w:val="ollistro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san</w:t>
      </w:r>
      <w:proofErr w:type="spellEnd"/>
      <w:r>
        <w:rPr>
          <w:b/>
          <w:bCs/>
          <w:lang w:val="en" w:eastAsia="en"/>
        </w:rPr>
        <w:t xml:space="preserve">-gai </w:t>
      </w:r>
      <w:proofErr w:type="spellStart"/>
      <w:r>
        <w:rPr>
          <w:b/>
          <w:bCs/>
          <w:lang w:val="en" w:eastAsia="en"/>
        </w:rPr>
        <w:t>meipui</w:t>
      </w:r>
      <w:proofErr w:type="spellEnd"/>
      <w:r>
        <w:rPr>
          <w:b/>
          <w:bCs/>
          <w:lang w:val="en" w:eastAsia="en"/>
        </w:rPr>
        <w:t xml:space="preserve"> Mariam ta, </w:t>
      </w:r>
      <w:proofErr w:type="spellStart"/>
      <w:r>
        <w:rPr>
          <w:b/>
          <w:bCs/>
          <w:lang w:val="en" w:eastAsia="en"/>
        </w:rPr>
        <w:t>tingkao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tiku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loukan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(1Thes 4:14-17)</w:t>
      </w:r>
    </w:p>
    <w:p w14:paraId="20B1807F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288"/>
        <w:ind w:left="78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kalamthu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theimei</w:t>
      </w:r>
      <w:proofErr w:type="spellEnd"/>
      <w:r>
        <w:rPr>
          <w:lang w:val="en" w:eastAsia="en"/>
        </w:rPr>
        <w:t xml:space="preserve"> le </w:t>
      </w:r>
      <w:proofErr w:type="spellStart"/>
      <w:r>
        <w:rPr>
          <w:lang w:val="en" w:eastAsia="en"/>
        </w:rPr>
        <w:t>ringthao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lumme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, mi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kata le </w:t>
      </w:r>
      <w:proofErr w:type="spellStart"/>
      <w:r>
        <w:rPr>
          <w:lang w:val="en" w:eastAsia="en"/>
        </w:rPr>
        <w:t>nduang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Mi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latkaeng</w:t>
      </w:r>
      <w:proofErr w:type="spellEnd"/>
      <w:r>
        <w:rPr>
          <w:lang w:val="en" w:eastAsia="en"/>
        </w:rPr>
        <w:t xml:space="preserve"> paan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ye. </w:t>
      </w:r>
      <w:proofErr w:type="spellStart"/>
      <w:r>
        <w:rPr>
          <w:lang w:val="en" w:eastAsia="en"/>
        </w:rPr>
        <w:t>Tumei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ringbam</w:t>
      </w:r>
      <w:proofErr w:type="spellEnd"/>
      <w:r>
        <w:rPr>
          <w:lang w:val="en" w:eastAsia="en"/>
        </w:rPr>
        <w:t xml:space="preserve"> du-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hu </w:t>
      </w:r>
      <w:proofErr w:type="spellStart"/>
      <w:r>
        <w:rPr>
          <w:lang w:val="en" w:eastAsia="en"/>
        </w:rPr>
        <w:t>tat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kasuak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kahuk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kaothang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ranna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banchara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le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trumpet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kajao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theikan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ringthao</w:t>
      </w:r>
      <w:proofErr w:type="spellEnd"/>
      <w:r>
        <w:rPr>
          <w:lang w:val="en" w:eastAsia="en"/>
        </w:rPr>
        <w:t xml:space="preserve"> rei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Mi tang </w:t>
      </w:r>
      <w:proofErr w:type="spellStart"/>
      <w:r>
        <w:rPr>
          <w:lang w:val="en" w:eastAsia="en"/>
        </w:rPr>
        <w:t>ringbam</w:t>
      </w:r>
      <w:proofErr w:type="spellEnd"/>
      <w:r>
        <w:rPr>
          <w:lang w:val="en" w:eastAsia="en"/>
        </w:rPr>
        <w:t xml:space="preserve"> du-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kamei</w:t>
      </w:r>
      <w:proofErr w:type="spellEnd"/>
      <w:r>
        <w:rPr>
          <w:lang w:val="en" w:eastAsia="en"/>
        </w:rPr>
        <w:t xml:space="preserve"> le </w:t>
      </w:r>
      <w:proofErr w:type="spellStart"/>
      <w:r>
        <w:rPr>
          <w:lang w:val="en" w:eastAsia="en"/>
        </w:rPr>
        <w:t>kariu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tingpuk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ariu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laku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le </w:t>
      </w:r>
      <w:proofErr w:type="spellStart"/>
      <w:r>
        <w:rPr>
          <w:lang w:val="en" w:eastAsia="en"/>
        </w:rPr>
        <w:t>tingsaeng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bampuni</w:t>
      </w:r>
      <w:proofErr w:type="spellEnd"/>
      <w:r>
        <w:rPr>
          <w:lang w:val="en" w:eastAsia="en"/>
        </w:rPr>
        <w:t>.</w:t>
      </w:r>
    </w:p>
    <w:p w14:paraId="549B4162" w14:textId="77777777" w:rsidR="00886C89" w:rsidRDefault="00000000" w:rsidP="00F702BF">
      <w:pPr>
        <w:pStyle w:val="ollistro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 w:hanging="400"/>
        <w:jc w:val="both"/>
        <w:rPr>
          <w:b/>
          <w:bCs/>
          <w:lang w:val="en" w:eastAsia="en"/>
        </w:rPr>
      </w:pPr>
      <w:proofErr w:type="spellStart"/>
      <w:r>
        <w:rPr>
          <w:b/>
          <w:bCs/>
          <w:lang w:val="en" w:eastAsia="en"/>
        </w:rPr>
        <w:lastRenderedPageBreak/>
        <w:t>Aniu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san-gaimei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pui</w:t>
      </w:r>
      <w:proofErr w:type="spellEnd"/>
      <w:r>
        <w:rPr>
          <w:b/>
          <w:bCs/>
          <w:lang w:val="en" w:eastAsia="en"/>
        </w:rPr>
        <w:t xml:space="preserve"> Mariam </w:t>
      </w:r>
      <w:proofErr w:type="spellStart"/>
      <w:r>
        <w:rPr>
          <w:b/>
          <w:bCs/>
          <w:lang w:val="en" w:eastAsia="en"/>
        </w:rPr>
        <w:t>khou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tingkao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liamma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pikhim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nrun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loumei</w:t>
      </w:r>
      <w:proofErr w:type="spellEnd"/>
      <w:r>
        <w:rPr>
          <w:b/>
          <w:bCs/>
          <w:lang w:val="en" w:eastAsia="en"/>
        </w:rPr>
        <w:t xml:space="preserve">, </w:t>
      </w:r>
      <w:proofErr w:type="spellStart"/>
      <w:r>
        <w:rPr>
          <w:b/>
          <w:bCs/>
          <w:lang w:val="en" w:eastAsia="en"/>
        </w:rPr>
        <w:t>khatni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tingkao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banchra</w:t>
      </w:r>
      <w:proofErr w:type="spellEnd"/>
      <w:r>
        <w:rPr>
          <w:b/>
          <w:bCs/>
          <w:lang w:val="en" w:eastAsia="en"/>
        </w:rPr>
        <w:t xml:space="preserve"> nun le </w:t>
      </w:r>
      <w:proofErr w:type="spellStart"/>
      <w:r>
        <w:rPr>
          <w:b/>
          <w:bCs/>
          <w:lang w:val="en" w:eastAsia="en"/>
        </w:rPr>
        <w:t>nthanmei</w:t>
      </w:r>
      <w:proofErr w:type="spellEnd"/>
      <w:r>
        <w:rPr>
          <w:b/>
          <w:bCs/>
          <w:lang w:val="en" w:eastAsia="en"/>
        </w:rPr>
        <w:t xml:space="preserve"> nun </w:t>
      </w:r>
      <w:proofErr w:type="spellStart"/>
      <w:r>
        <w:rPr>
          <w:b/>
          <w:bCs/>
          <w:lang w:val="en" w:eastAsia="en"/>
        </w:rPr>
        <w:t>neila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meita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makum</w:t>
      </w:r>
      <w:proofErr w:type="spellEnd"/>
      <w:r>
        <w:rPr>
          <w:b/>
          <w:bCs/>
          <w:lang w:val="en" w:eastAsia="en"/>
        </w:rPr>
        <w:t xml:space="preserve"> </w:t>
      </w:r>
      <w:proofErr w:type="spellStart"/>
      <w:r>
        <w:rPr>
          <w:b/>
          <w:bCs/>
          <w:lang w:val="en" w:eastAsia="en"/>
        </w:rPr>
        <w:t>dikho</w:t>
      </w:r>
      <w:proofErr w:type="spellEnd"/>
      <w:r>
        <w:rPr>
          <w:b/>
          <w:bCs/>
          <w:lang w:val="en" w:eastAsia="en"/>
        </w:rPr>
        <w:t>. (Rev 12:1)</w:t>
      </w:r>
    </w:p>
    <w:p w14:paraId="63281DBF" w14:textId="77777777" w:rsidR="00886C89" w:rsidRDefault="00000000" w:rsidP="00F702BF">
      <w:pPr>
        <w:pStyle w:val="olli"/>
        <w:pBdr>
          <w:top w:val="none" w:sz="0" w:space="0" w:color="auto"/>
          <w:bottom w:val="none" w:sz="0" w:space="0" w:color="auto"/>
          <w:right w:val="none" w:sz="0" w:space="0" w:color="auto"/>
        </w:pBdr>
        <w:spacing w:after="360"/>
        <w:ind w:left="780" w:right="300"/>
        <w:jc w:val="both"/>
        <w:rPr>
          <w:lang w:val="en" w:eastAsia="en"/>
        </w:rPr>
      </w:pPr>
      <w:r>
        <w:rPr>
          <w:lang w:val="en" w:eastAsia="en"/>
        </w:rPr>
        <w:t xml:space="preserve">Mi tang </w:t>
      </w:r>
      <w:proofErr w:type="spellStart"/>
      <w:r>
        <w:rPr>
          <w:lang w:val="en" w:eastAsia="en"/>
        </w:rPr>
        <w:t>nchinmei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tingpuk</w:t>
      </w:r>
      <w:proofErr w:type="spellEnd"/>
      <w:r>
        <w:rPr>
          <w:lang w:val="en" w:eastAsia="en"/>
        </w:rPr>
        <w:t xml:space="preserve"> thang </w:t>
      </w:r>
      <w:proofErr w:type="spellStart"/>
      <w:r>
        <w:rPr>
          <w:lang w:val="en" w:eastAsia="en"/>
        </w:rPr>
        <w:t>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khuanne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Ntuh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gankhat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neimik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ban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ne.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kaphai</w:t>
      </w:r>
      <w:proofErr w:type="spellEnd"/>
      <w:r>
        <w:rPr>
          <w:lang w:val="en" w:eastAsia="en"/>
        </w:rPr>
        <w:t xml:space="preserve"> bang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Bu,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Ganchuangnga</w:t>
      </w:r>
      <w:proofErr w:type="spellEnd"/>
      <w:r>
        <w:rPr>
          <w:lang w:val="en" w:eastAsia="en"/>
        </w:rPr>
        <w:t xml:space="preserve"> Runa </w:t>
      </w:r>
      <w:proofErr w:type="spellStart"/>
      <w:r>
        <w:rPr>
          <w:lang w:val="en" w:eastAsia="en"/>
        </w:rPr>
        <w:t>kanei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pirun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ne.</w:t>
      </w:r>
    </w:p>
    <w:p w14:paraId="150A1DBA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 xml:space="preserve">... </w:t>
      </w:r>
    </w:p>
    <w:p w14:paraId="40232D48" w14:textId="77777777" w:rsidR="00886C89" w:rsidRDefault="00000000" w:rsidP="00F702BF">
      <w:pPr>
        <w:pStyle w:val="instru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/>
        <w:ind w:left="300" w:right="300"/>
        <w:jc w:val="both"/>
        <w:rPr>
          <w:lang w:val="en" w:eastAsia="en"/>
        </w:rPr>
      </w:pPr>
      <w:r>
        <w:rPr>
          <w:lang w:val="en" w:eastAsia="en"/>
        </w:rPr>
        <w:t>(Hail Holy Queen)</w:t>
      </w:r>
    </w:p>
    <w:p w14:paraId="208CEC4A" w14:textId="77777777" w:rsidR="00886C89" w:rsidRDefault="00886C89" w:rsidP="00F702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00" w:right="300"/>
        <w:jc w:val="both"/>
        <w:rPr>
          <w:lang w:val="en" w:eastAsia="en"/>
        </w:rPr>
      </w:pPr>
    </w:p>
    <w:p w14:paraId="59519126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riuwe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panti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ramgai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machunmei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richui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Mikdui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njaengdih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Eve </w:t>
      </w:r>
      <w:proofErr w:type="spellStart"/>
      <w:r>
        <w:rPr>
          <w:lang w:val="en" w:eastAsia="en"/>
        </w:rPr>
        <w:t>kikta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kadai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keimei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sansimei</w:t>
      </w:r>
      <w:proofErr w:type="spellEnd"/>
      <w:r>
        <w:rPr>
          <w:lang w:val="en" w:eastAsia="en"/>
        </w:rPr>
        <w:t xml:space="preserve"> nah nun,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thiusaeng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jaina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kao</w:t>
      </w:r>
      <w:proofErr w:type="spellEnd"/>
      <w:r>
        <w:rPr>
          <w:lang w:val="en" w:eastAsia="en"/>
        </w:rPr>
        <w:t xml:space="preserve"> bam me. He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mikjao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biak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ganri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panti</w:t>
      </w:r>
      <w:proofErr w:type="spellEnd"/>
      <w:r>
        <w:rPr>
          <w:lang w:val="en" w:eastAsia="en"/>
        </w:rPr>
        <w:t xml:space="preserve"> mud </w:t>
      </w:r>
      <w:proofErr w:type="spellStart"/>
      <w:r>
        <w:rPr>
          <w:lang w:val="en" w:eastAsia="en"/>
        </w:rPr>
        <w:t>keimei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kaanpat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tang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nangnah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kathai</w:t>
      </w:r>
      <w:proofErr w:type="spellEnd"/>
      <w:r>
        <w:rPr>
          <w:lang w:val="en" w:eastAsia="en"/>
        </w:rPr>
        <w:t xml:space="preserve"> Jisu </w:t>
      </w:r>
      <w:proofErr w:type="spellStart"/>
      <w:r>
        <w:rPr>
          <w:lang w:val="en" w:eastAsia="en"/>
        </w:rPr>
        <w:t>tei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lou,wo</w:t>
      </w:r>
      <w:proofErr w:type="spellEnd"/>
      <w:r>
        <w:rPr>
          <w:lang w:val="en" w:eastAsia="en"/>
        </w:rPr>
        <w:t xml:space="preserve">. He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thaimei</w:t>
      </w:r>
      <w:proofErr w:type="spellEnd"/>
      <w:r>
        <w:rPr>
          <w:lang w:val="en" w:eastAsia="en"/>
        </w:rPr>
        <w:t xml:space="preserve">, he </w:t>
      </w:r>
      <w:proofErr w:type="spellStart"/>
      <w:r>
        <w:rPr>
          <w:lang w:val="en" w:eastAsia="en"/>
        </w:rPr>
        <w:t>njian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thaimei</w:t>
      </w:r>
      <w:proofErr w:type="spellEnd"/>
      <w:r>
        <w:rPr>
          <w:lang w:val="en" w:eastAsia="en"/>
        </w:rPr>
        <w:t xml:space="preserve">, he </w:t>
      </w:r>
      <w:proofErr w:type="spellStart"/>
      <w:r>
        <w:rPr>
          <w:lang w:val="en" w:eastAsia="en"/>
        </w:rPr>
        <w:t>lungning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njaengmei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>. Amen.</w:t>
      </w:r>
    </w:p>
    <w:p w14:paraId="293A3679" w14:textId="77777777" w:rsidR="00886C89" w:rsidRDefault="00000000">
      <w:pPr>
        <w:pStyle w:val="Heading2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48" w:line="576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iCs w:val="0"/>
          <w:color w:val="A02B93"/>
          <w:lang w:val="en" w:eastAsia="en"/>
        </w:rPr>
        <w:t>MARIAMTA THUANKUNA HUAINEI MEI.</w:t>
      </w:r>
    </w:p>
    <w:p w14:paraId="3948875D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(The litany of the Blessed Virgin Mary)</w:t>
      </w:r>
    </w:p>
    <w:p w14:paraId="2E7DD899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spacing w:before="240"/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2CEB28F2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548E8AB4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7B6BFD78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>
        <w:rPr>
          <w:lang w:val="en" w:eastAsia="en"/>
        </w:rPr>
        <w:t xml:space="preserve">Christa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78E7DBE0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71EB272B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654A942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chulou</w:t>
      </w:r>
      <w:proofErr w:type="spellEnd"/>
      <w:r>
        <w:rPr>
          <w:lang w:val="en" w:eastAsia="en"/>
        </w:rPr>
        <w:t xml:space="preserve"> wo.</w:t>
      </w:r>
    </w:p>
    <w:p w14:paraId="7921AB66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>
        <w:rPr>
          <w:lang w:val="en" w:eastAsia="en"/>
        </w:rPr>
        <w:t xml:space="preserve">Christa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chulou</w:t>
      </w:r>
      <w:proofErr w:type="spellEnd"/>
      <w:r>
        <w:rPr>
          <w:lang w:val="en" w:eastAsia="en"/>
        </w:rPr>
        <w:t xml:space="preserve"> wo.</w:t>
      </w:r>
    </w:p>
    <w:p w14:paraId="1BB95A19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lastRenderedPageBreak/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chulou</w:t>
      </w:r>
      <w:proofErr w:type="spellEnd"/>
      <w:r>
        <w:rPr>
          <w:lang w:val="en" w:eastAsia="en"/>
        </w:rPr>
        <w:t xml:space="preserve"> wo</w:t>
      </w:r>
    </w:p>
    <w:p w14:paraId="30C2363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>
        <w:rPr>
          <w:lang w:val="en" w:eastAsia="en"/>
        </w:rPr>
        <w:t xml:space="preserve">Christa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chulou</w:t>
      </w:r>
      <w:proofErr w:type="spellEnd"/>
      <w:r>
        <w:rPr>
          <w:lang w:val="en" w:eastAsia="en"/>
        </w:rPr>
        <w:t xml:space="preserve"> wo</w:t>
      </w:r>
    </w:p>
    <w:p w14:paraId="25A7B51A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Ragwangh,</w:t>
      </w:r>
    </w:p>
    <w:p w14:paraId="2DDB7259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6BE9A3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nah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ta </w:t>
      </w:r>
      <w:proofErr w:type="spellStart"/>
      <w:r>
        <w:rPr>
          <w:lang w:val="en" w:eastAsia="en"/>
        </w:rPr>
        <w:t>guloumeipu</w:t>
      </w:r>
      <w:proofErr w:type="spellEnd"/>
      <w:r>
        <w:rPr>
          <w:lang w:val="en" w:eastAsia="en"/>
        </w:rPr>
        <w:t>,</w:t>
      </w:r>
    </w:p>
    <w:p w14:paraId="69303B86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A687F4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Ragwangh,</w:t>
      </w:r>
    </w:p>
    <w:p w14:paraId="15E8EEAA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418B81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sumei</w:t>
      </w:r>
      <w:proofErr w:type="spellEnd"/>
      <w:r>
        <w:rPr>
          <w:lang w:val="en" w:eastAsia="en"/>
        </w:rPr>
        <w:t>,</w:t>
      </w:r>
    </w:p>
    <w:p w14:paraId="635A228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3EB0097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Mariam,</w:t>
      </w:r>
    </w:p>
    <w:p w14:paraId="3982642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A489743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2DDFCB8B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D90640A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pangkhou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>,</w:t>
      </w:r>
    </w:p>
    <w:p w14:paraId="275ADDF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6401991A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2C5B74E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B9FADE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 w:rsidRPr="00395583">
        <w:rPr>
          <w:rStyle w:val="speaker"/>
          <w:color w:val="C00000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47E08DA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0CA6313C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Kaling </w:t>
      </w:r>
      <w:proofErr w:type="spellStart"/>
      <w:r>
        <w:rPr>
          <w:lang w:val="en" w:eastAsia="en"/>
        </w:rPr>
        <w:t>liangmei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5EBB72CF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83048E3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4F691690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0D9373F3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Ti tana </w:t>
      </w:r>
      <w:proofErr w:type="spellStart"/>
      <w:r>
        <w:rPr>
          <w:lang w:val="en" w:eastAsia="en"/>
        </w:rPr>
        <w:t>loumak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>,</w:t>
      </w:r>
    </w:p>
    <w:p w14:paraId="6CD3D863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6214720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Chakhuang-champou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gailiang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>,</w:t>
      </w:r>
    </w:p>
    <w:p w14:paraId="15B26587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7EDA9C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Sakaru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kunu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>,</w:t>
      </w:r>
    </w:p>
    <w:p w14:paraId="73975145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0F15A866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dinthai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meipui</w:t>
      </w:r>
      <w:proofErr w:type="spellEnd"/>
      <w:r>
        <w:rPr>
          <w:lang w:val="en" w:eastAsia="en"/>
        </w:rPr>
        <w:t>,</w:t>
      </w:r>
    </w:p>
    <w:p w14:paraId="4CEA0CEC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9FE989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damloumei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kaipou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4730D769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lastRenderedPageBreak/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7C4A8F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Ramthai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0E92F30F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6834C6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guloumei</w:t>
      </w:r>
      <w:proofErr w:type="spellEnd"/>
      <w:r>
        <w:rPr>
          <w:lang w:val="en" w:eastAsia="en"/>
        </w:rPr>
        <w:t xml:space="preserve"> Pu Pui,</w:t>
      </w:r>
    </w:p>
    <w:p w14:paraId="66180AD3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3642BF3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Chakhuang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subiu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74F6E74F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F14C054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Kajan tat liang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1A232F75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2E0664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Ka-</w:t>
      </w:r>
      <w:proofErr w:type="spellStart"/>
      <w:r>
        <w:rPr>
          <w:lang w:val="en" w:eastAsia="en"/>
        </w:rPr>
        <w:t>ngam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nailiang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05C0BCA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E1182F2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10D94D9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B816A5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nuliang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2EDAAF48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6831ED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Nchummei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jaobam</w:t>
      </w:r>
      <w:proofErr w:type="spellEnd"/>
      <w:r>
        <w:rPr>
          <w:lang w:val="en" w:eastAsia="en"/>
        </w:rPr>
        <w:t>,</w:t>
      </w:r>
    </w:p>
    <w:p w14:paraId="3F440FF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124CD4C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Ningting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naimei</w:t>
      </w:r>
      <w:proofErr w:type="spellEnd"/>
      <w:r>
        <w:rPr>
          <w:lang w:val="en" w:eastAsia="en"/>
        </w:rPr>
        <w:t xml:space="preserve"> bam,</w:t>
      </w:r>
    </w:p>
    <w:p w14:paraId="6BE4A54A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DA5E91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gaimei</w:t>
      </w:r>
      <w:proofErr w:type="spellEnd"/>
      <w:r>
        <w:rPr>
          <w:lang w:val="en" w:eastAsia="en"/>
        </w:rPr>
        <w:t xml:space="preserve"> bam,</w:t>
      </w:r>
    </w:p>
    <w:p w14:paraId="20EAFB48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1B6C54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kou</w:t>
      </w:r>
      <w:proofErr w:type="spellEnd"/>
      <w:r>
        <w:rPr>
          <w:lang w:val="en" w:eastAsia="en"/>
        </w:rPr>
        <w:t>,</w:t>
      </w:r>
    </w:p>
    <w:p w14:paraId="0BBB49FB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B11C82D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Chakhuang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kou</w:t>
      </w:r>
      <w:proofErr w:type="spellEnd"/>
      <w:r>
        <w:rPr>
          <w:lang w:val="en" w:eastAsia="en"/>
        </w:rPr>
        <w:t>,</w:t>
      </w:r>
    </w:p>
    <w:p w14:paraId="64391D58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E279F3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Akhatna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ntip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kou</w:t>
      </w:r>
      <w:proofErr w:type="spellEnd"/>
      <w:r>
        <w:rPr>
          <w:lang w:val="en" w:eastAsia="en"/>
        </w:rPr>
        <w:t>,</w:t>
      </w:r>
    </w:p>
    <w:p w14:paraId="51150B67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F634E4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bammei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chingjin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puang</w:t>
      </w:r>
      <w:proofErr w:type="spellEnd"/>
      <w:r>
        <w:rPr>
          <w:lang w:val="en" w:eastAsia="en"/>
        </w:rPr>
        <w:t>,</w:t>
      </w:r>
    </w:p>
    <w:p w14:paraId="0FBDD34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006019F4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David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kangla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raeng</w:t>
      </w:r>
      <w:proofErr w:type="spellEnd"/>
      <w:r>
        <w:rPr>
          <w:lang w:val="en" w:eastAsia="en"/>
        </w:rPr>
        <w:t xml:space="preserve"> kat,</w:t>
      </w:r>
    </w:p>
    <w:p w14:paraId="01D0451D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DF8281A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Guipuang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kangla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raeng</w:t>
      </w:r>
      <w:proofErr w:type="spellEnd"/>
      <w:r>
        <w:rPr>
          <w:lang w:val="en" w:eastAsia="en"/>
        </w:rPr>
        <w:t xml:space="preserve"> kat,</w:t>
      </w:r>
    </w:p>
    <w:p w14:paraId="242748FF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228373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lastRenderedPageBreak/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Kachaek kai,</w:t>
      </w:r>
    </w:p>
    <w:p w14:paraId="2BDC042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297237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latdan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khuk</w:t>
      </w:r>
      <w:proofErr w:type="spellEnd"/>
      <w:r>
        <w:rPr>
          <w:lang w:val="en" w:eastAsia="en"/>
        </w:rPr>
        <w:t>,</w:t>
      </w:r>
    </w:p>
    <w:p w14:paraId="6B387AA3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0C59EB5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chaengmun</w:t>
      </w:r>
      <w:proofErr w:type="spellEnd"/>
      <w:r>
        <w:rPr>
          <w:lang w:val="en" w:eastAsia="en"/>
        </w:rPr>
        <w:t>,</w:t>
      </w:r>
    </w:p>
    <w:p w14:paraId="6866861B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033997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Laothuan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gaanphiu</w:t>
      </w:r>
      <w:proofErr w:type="spellEnd"/>
      <w:r>
        <w:rPr>
          <w:lang w:val="en" w:eastAsia="en"/>
        </w:rPr>
        <w:t>,</w:t>
      </w:r>
    </w:p>
    <w:p w14:paraId="16944EE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2A34BA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Sunu </w:t>
      </w:r>
      <w:proofErr w:type="spellStart"/>
      <w:r>
        <w:rPr>
          <w:lang w:val="en" w:eastAsia="en"/>
        </w:rPr>
        <w:t>naonian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tigai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>,</w:t>
      </w:r>
    </w:p>
    <w:p w14:paraId="5D9B3DA8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799420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duplou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puibam</w:t>
      </w:r>
      <w:proofErr w:type="spellEnd"/>
      <w:r>
        <w:rPr>
          <w:lang w:val="en" w:eastAsia="en"/>
        </w:rPr>
        <w:t>,</w:t>
      </w:r>
    </w:p>
    <w:p w14:paraId="3D85F063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663DF8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Jaengsi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sumloumeipui</w:t>
      </w:r>
      <w:proofErr w:type="spellEnd"/>
      <w:r>
        <w:rPr>
          <w:lang w:val="en" w:eastAsia="en"/>
        </w:rPr>
        <w:t>,</w:t>
      </w:r>
    </w:p>
    <w:p w14:paraId="50823406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E12B40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nunta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,</w:t>
      </w:r>
    </w:p>
    <w:p w14:paraId="1E9249D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6D268A66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banchra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7A986316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31E42E5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Rachap</w:t>
      </w:r>
      <w:proofErr w:type="spellEnd"/>
      <w:r>
        <w:rPr>
          <w:lang w:val="en" w:eastAsia="en"/>
        </w:rPr>
        <w:t xml:space="preserve"> tat </w:t>
      </w:r>
      <w:proofErr w:type="spellStart"/>
      <w:r>
        <w:rPr>
          <w:lang w:val="en" w:eastAsia="en"/>
        </w:rPr>
        <w:t>ntip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pupou</w:t>
      </w:r>
      <w:proofErr w:type="spellEnd"/>
      <w:r>
        <w:rPr>
          <w:lang w:val="en" w:eastAsia="en"/>
        </w:rPr>
        <w:t xml:space="preserve"> nun Liamma,</w:t>
      </w:r>
    </w:p>
    <w:p w14:paraId="7AF9276D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36A7171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Muhjung</w:t>
      </w:r>
      <w:proofErr w:type="spellEnd"/>
      <w:r>
        <w:rPr>
          <w:lang w:val="en" w:eastAsia="en"/>
        </w:rPr>
        <w:t xml:space="preserve"> nun Liamma,</w:t>
      </w:r>
    </w:p>
    <w:p w14:paraId="658EC4C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3120FAFD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Kajiab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594981D1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4061AD2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Rachap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theiloumeinun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293FD9B6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18FD27E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Rachap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latrian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timei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558AE82A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4CF97C8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nun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1A2B4F1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0A86DFFC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kapumma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734B6EDB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2FE8BD1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Rosary Liamma,</w:t>
      </w:r>
    </w:p>
    <w:p w14:paraId="0EAC27F4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lastRenderedPageBreak/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7D857F5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Rei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05746783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DB3B3C7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Tingkao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phungku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5204B30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19561128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Nchu-njaeng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Liamma</w:t>
      </w:r>
      <w:proofErr w:type="spellEnd"/>
      <w:r>
        <w:rPr>
          <w:lang w:val="en" w:eastAsia="en"/>
        </w:rPr>
        <w:t>,</w:t>
      </w:r>
    </w:p>
    <w:p w14:paraId="15DCE2AE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</w:p>
    <w:p w14:paraId="55F0FB0F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laojiunah</w:t>
      </w:r>
      <w:proofErr w:type="spellEnd"/>
      <w:r>
        <w:rPr>
          <w:lang w:val="en" w:eastAsia="en"/>
        </w:rPr>
        <w:t>,</w:t>
      </w:r>
    </w:p>
    <w:p w14:paraId="18DC6417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gulouwo</w:t>
      </w:r>
      <w:proofErr w:type="spellEnd"/>
    </w:p>
    <w:p w14:paraId="59F88093" w14:textId="77777777" w:rsidR="00886C89" w:rsidRDefault="00DC11BE">
      <w:pPr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ind w:left="300" w:right="300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nuan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phung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laojiunah</w:t>
      </w:r>
      <w:proofErr w:type="spellEnd"/>
      <w:r>
        <w:rPr>
          <w:lang w:val="en" w:eastAsia="en"/>
        </w:rPr>
        <w:t>,</w:t>
      </w:r>
    </w:p>
    <w:p w14:paraId="2D69666A" w14:textId="77777777" w:rsidR="00886C89" w:rsidRDefault="00000000">
      <w:pPr>
        <w:pStyle w:val="litany-gridresponse"/>
        <w:pBdr>
          <w:top w:val="none" w:sz="0" w:space="0" w:color="auto"/>
          <w:left w:val="none" w:sz="0" w:space="0" w:color="auto"/>
          <w:bottom w:val="single" w:sz="6" w:space="0" w:color="EEEEEE"/>
          <w:right w:val="none" w:sz="0" w:space="0" w:color="auto"/>
        </w:pBdr>
        <w:spacing w:after="240"/>
        <w:ind w:left="300" w:right="300"/>
        <w:rPr>
          <w:lang w:val="en" w:eastAsia="en"/>
        </w:rPr>
      </w:pP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jaojian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wo.</w:t>
      </w:r>
    </w:p>
    <w:p w14:paraId="3F8AB046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>.</w:t>
      </w:r>
    </w:p>
    <w:p w14:paraId="46993702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latrian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nthuimei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sudiu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>.</w:t>
      </w:r>
    </w:p>
    <w:p w14:paraId="7EE02FCC" w14:textId="77777777" w:rsidR="00886C89" w:rsidRDefault="00886C89" w:rsidP="00F702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00" w:right="300"/>
        <w:jc w:val="both"/>
        <w:rPr>
          <w:lang w:val="en" w:eastAsia="en"/>
        </w:rPr>
      </w:pPr>
    </w:p>
    <w:p w14:paraId="7996B0C6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guang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kaji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puigan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ta, nu </w:t>
      </w:r>
      <w:proofErr w:type="spellStart"/>
      <w:r>
        <w:rPr>
          <w:lang w:val="en" w:eastAsia="en"/>
        </w:rPr>
        <w:t>makmei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sulou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yo</w:t>
      </w:r>
      <w:proofErr w:type="spellEnd"/>
      <w:r>
        <w:rPr>
          <w:lang w:val="en" w:eastAsia="en"/>
        </w:rPr>
        <w:t xml:space="preserve">. </w:t>
      </w:r>
      <w:proofErr w:type="spellStart"/>
      <w:r>
        <w:rPr>
          <w:lang w:val="en" w:eastAsia="en"/>
        </w:rPr>
        <w:t>kumme</w:t>
      </w:r>
      <w:proofErr w:type="spellEnd"/>
      <w:r>
        <w:rPr>
          <w:lang w:val="en" w:eastAsia="en"/>
        </w:rPr>
        <w:t xml:space="preserve"> tiki </w:t>
      </w:r>
      <w:proofErr w:type="spellStart"/>
      <w:r>
        <w:rPr>
          <w:lang w:val="en" w:eastAsia="en"/>
        </w:rPr>
        <w:t>sansi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kagan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kathui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aniuta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tiduak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wo. He </w:t>
      </w:r>
      <w:proofErr w:type="spellStart"/>
      <w:r>
        <w:rPr>
          <w:lang w:val="en" w:eastAsia="en"/>
        </w:rPr>
        <w:t>kahimdaimei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san-gaimei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nchangmei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>.</w:t>
      </w:r>
    </w:p>
    <w:p w14:paraId="25088BF3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latrian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nthuimei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sudiu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>.</w:t>
      </w:r>
    </w:p>
    <w:p w14:paraId="53EDB208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</w:t>
      </w:r>
      <w:proofErr w:type="spellEnd"/>
      <w:r>
        <w:rPr>
          <w:lang w:val="en" w:eastAsia="en"/>
        </w:rPr>
        <w:t xml:space="preserve"> wo.</w:t>
      </w:r>
    </w:p>
    <w:p w14:paraId="60D3C50E" w14:textId="77777777" w:rsidR="00886C89" w:rsidRDefault="00000000">
      <w:pPr>
        <w:pStyle w:val="Heading2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0" w:after="48" w:line="576" w:lineRule="atLeast"/>
        <w:ind w:left="300" w:right="300"/>
        <w:rPr>
          <w:color w:val="A02B93"/>
          <w:lang w:val="en" w:eastAsia="en"/>
        </w:rPr>
      </w:pPr>
      <w:r>
        <w:rPr>
          <w:rFonts w:ascii="Noto Sans" w:eastAsia="Noto Sans" w:hAnsi="Noto Sans" w:cs="Noto Sans"/>
          <w:iCs w:val="0"/>
          <w:color w:val="A02B93"/>
          <w:lang w:val="en" w:eastAsia="en"/>
        </w:rPr>
        <w:t>KALUM DIKHO:</w:t>
      </w:r>
    </w:p>
    <w:p w14:paraId="373B965C" w14:textId="77777777" w:rsidR="00886C89" w:rsidRDefault="00000000">
      <w:pPr>
        <w:pStyle w:val="section-sub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422" w:lineRule="atLeast"/>
        <w:ind w:left="300" w:right="300"/>
        <w:rPr>
          <w:lang w:val="en" w:eastAsia="en"/>
        </w:rPr>
      </w:pPr>
      <w:r>
        <w:rPr>
          <w:lang w:val="en" w:eastAsia="en"/>
        </w:rPr>
        <w:t>(Let us pray)</w:t>
      </w:r>
    </w:p>
    <w:p w14:paraId="04040CF6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</w:t>
      </w:r>
      <w:proofErr w:type="spellStart"/>
      <w:r>
        <w:rPr>
          <w:lang w:val="en" w:eastAsia="en"/>
        </w:rPr>
        <w:t>Poubaomei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Ragwangh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lungning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Meipum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gaitan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na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Tilouwo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tunah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kalumme</w:t>
      </w:r>
      <w:proofErr w:type="spellEnd"/>
      <w:r>
        <w:rPr>
          <w:lang w:val="en" w:eastAsia="en"/>
        </w:rPr>
        <w:t>. San-</w:t>
      </w:r>
      <w:proofErr w:type="spellStart"/>
      <w:r>
        <w:rPr>
          <w:lang w:val="en" w:eastAsia="en"/>
        </w:rPr>
        <w:t>gaimei</w:t>
      </w:r>
      <w:proofErr w:type="spellEnd"/>
      <w:r>
        <w:rPr>
          <w:lang w:val="en" w:eastAsia="en"/>
        </w:rPr>
        <w:t xml:space="preserve"> Mariam </w:t>
      </w:r>
      <w:proofErr w:type="spellStart"/>
      <w:r>
        <w:rPr>
          <w:lang w:val="en" w:eastAsia="en"/>
        </w:rPr>
        <w:t>katik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kahim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Tingsaeng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nchang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Christa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Poubaomei paan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neila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gaimei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lung </w:t>
      </w:r>
      <w:proofErr w:type="spellStart"/>
      <w:r>
        <w:rPr>
          <w:lang w:val="en" w:eastAsia="en"/>
        </w:rPr>
        <w:t>suak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puni</w:t>
      </w:r>
      <w:proofErr w:type="spellEnd"/>
      <w:r>
        <w:rPr>
          <w:lang w:val="en" w:eastAsia="en"/>
        </w:rPr>
        <w:t xml:space="preserve"> the.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Poubaomei Jisu Christa paan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ruai</w:t>
      </w:r>
      <w:proofErr w:type="spellEnd"/>
      <w:r>
        <w:rPr>
          <w:lang w:val="en" w:eastAsia="en"/>
        </w:rPr>
        <w:t xml:space="preserve"> Amen.</w:t>
      </w:r>
    </w:p>
    <w:p w14:paraId="2A71DC10" w14:textId="77777777" w:rsidR="00886C89" w:rsidRDefault="00886C89" w:rsidP="00F702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00" w:right="300"/>
        <w:jc w:val="both"/>
        <w:rPr>
          <w:lang w:val="en" w:eastAsia="en"/>
        </w:rPr>
      </w:pPr>
    </w:p>
    <w:p w14:paraId="6D14091B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lastRenderedPageBreak/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Kapu, </w:t>
      </w:r>
      <w:proofErr w:type="spellStart"/>
      <w:r>
        <w:rPr>
          <w:lang w:val="en" w:eastAsia="en"/>
        </w:rPr>
        <w:t>kanah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himdaimei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su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34AE52F6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Thaorei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kumma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ntaoni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thaeng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taek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mak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nga</w:t>
      </w:r>
      <w:proofErr w:type="spellEnd"/>
      <w:r>
        <w:rPr>
          <w:lang w:val="en" w:eastAsia="en"/>
        </w:rPr>
        <w:t xml:space="preserve"> bam </w:t>
      </w:r>
      <w:proofErr w:type="spellStart"/>
      <w:r>
        <w:rPr>
          <w:lang w:val="en" w:eastAsia="en"/>
        </w:rPr>
        <w:t>kandiu</w:t>
      </w:r>
      <w:proofErr w:type="spellEnd"/>
      <w:r>
        <w:rPr>
          <w:lang w:val="en" w:eastAsia="en"/>
        </w:rPr>
        <w:t>.</w:t>
      </w:r>
    </w:p>
    <w:p w14:paraId="1EB16E7A" w14:textId="77777777" w:rsidR="00886C89" w:rsidRDefault="00DC11BE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 w:rsidRPr="00DC11BE">
        <w:rPr>
          <w:rStyle w:val="speaker"/>
          <w:color w:val="C00000"/>
          <w:lang w:val="en" w:eastAsia="en"/>
        </w:rPr>
        <w:t>J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He Christian </w:t>
      </w:r>
      <w:proofErr w:type="spellStart"/>
      <w:r>
        <w:rPr>
          <w:lang w:val="en" w:eastAsia="en"/>
        </w:rPr>
        <w:t>meiguai</w:t>
      </w:r>
      <w:proofErr w:type="spellEnd"/>
      <w:r>
        <w:rPr>
          <w:lang w:val="en" w:eastAsia="en"/>
        </w:rPr>
        <w:t xml:space="preserve"> nata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pui</w:t>
      </w:r>
      <w:proofErr w:type="spellEnd"/>
      <w:r>
        <w:rPr>
          <w:lang w:val="en" w:eastAsia="en"/>
        </w:rPr>
        <w:t xml:space="preserve"> Mariam.</w:t>
      </w:r>
    </w:p>
    <w:p w14:paraId="17E80043" w14:textId="77777777" w:rsidR="00886C89" w:rsidRDefault="00DE591B" w:rsidP="00F702BF">
      <w:pPr>
        <w:pStyle w:val="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/>
        <w:ind w:left="300" w:right="300"/>
        <w:jc w:val="both"/>
        <w:rPr>
          <w:lang w:val="en" w:eastAsia="en"/>
        </w:rPr>
      </w:pPr>
      <w:r>
        <w:rPr>
          <w:rStyle w:val="speaker"/>
          <w:color w:val="196B24"/>
          <w:lang w:val="en" w:eastAsia="en"/>
        </w:rPr>
        <w:t>D</w:t>
      </w:r>
      <w:r>
        <w:rPr>
          <w:rStyle w:val="speaker"/>
          <w:lang w:val="en" w:eastAsia="en"/>
        </w:rPr>
        <w:t>:</w:t>
      </w:r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Aniu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khang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huainei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nkha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louwo</w:t>
      </w:r>
      <w:proofErr w:type="spellEnd"/>
      <w:r>
        <w:rPr>
          <w:lang w:val="en" w:eastAsia="en"/>
        </w:rPr>
        <w:t xml:space="preserve">, </w:t>
      </w:r>
    </w:p>
    <w:p w14:paraId="3A5EB7D2" w14:textId="77777777" w:rsidR="000072B0" w:rsidRDefault="00000000" w:rsidP="00F702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00" w:right="300"/>
        <w:jc w:val="both"/>
        <w:rPr>
          <w:lang w:val="en" w:eastAsia="en"/>
        </w:rPr>
      </w:pPr>
      <w:proofErr w:type="spellStart"/>
      <w:r>
        <w:rPr>
          <w:lang w:val="en" w:eastAsia="en"/>
        </w:rPr>
        <w:t>kapu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kanah</w:t>
      </w:r>
      <w:proofErr w:type="spellEnd"/>
      <w:r>
        <w:rPr>
          <w:lang w:val="en" w:eastAsia="en"/>
        </w:rPr>
        <w:t xml:space="preserve">, </w:t>
      </w:r>
      <w:proofErr w:type="spellStart"/>
      <w:r>
        <w:rPr>
          <w:lang w:val="en" w:eastAsia="en"/>
        </w:rPr>
        <w:t>khatni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bumaeng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nthanmei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jan</w:t>
      </w:r>
      <w:proofErr w:type="spellEnd"/>
      <w:r>
        <w:rPr>
          <w:lang w:val="en" w:eastAsia="en"/>
        </w:rPr>
        <w:t xml:space="preserve"> </w:t>
      </w:r>
      <w:proofErr w:type="spellStart"/>
      <w:r>
        <w:rPr>
          <w:lang w:val="en" w:eastAsia="en"/>
        </w:rPr>
        <w:t>khou</w:t>
      </w:r>
      <w:proofErr w:type="spellEnd"/>
      <w:r>
        <w:rPr>
          <w:lang w:val="en" w:eastAsia="en"/>
        </w:rPr>
        <w:t xml:space="preserve"> Amen.</w:t>
      </w:r>
    </w:p>
    <w:sectPr w:rsidR="000072B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0002417">
    <w:abstractNumId w:val="0"/>
  </w:num>
  <w:num w:numId="2" w16cid:durableId="450324876">
    <w:abstractNumId w:val="1"/>
  </w:num>
  <w:num w:numId="3" w16cid:durableId="1788887328">
    <w:abstractNumId w:val="2"/>
  </w:num>
  <w:num w:numId="4" w16cid:durableId="909653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E4"/>
    <w:rsid w:val="000072B0"/>
    <w:rsid w:val="00395583"/>
    <w:rsid w:val="005002E4"/>
    <w:rsid w:val="00532C3D"/>
    <w:rsid w:val="005F1A2D"/>
    <w:rsid w:val="00886C89"/>
    <w:rsid w:val="00BA40CB"/>
    <w:rsid w:val="00DC11BE"/>
    <w:rsid w:val="00DE591B"/>
    <w:rsid w:val="00EF77A3"/>
    <w:rsid w:val="00F7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0FCF"/>
  <w15:chartTrackingRefBased/>
  <w15:docId w15:val="{AC71CFC2-3480-468B-87B0-480DE80F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top w:val="none" w:sz="0" w:space="30" w:color="auto"/>
        <w:left w:val="none" w:sz="0" w:space="15" w:color="auto"/>
        <w:bottom w:val="none" w:sz="0" w:space="30" w:color="auto"/>
        <w:right w:val="none" w:sz="0" w:space="15" w:color="auto"/>
      </w:pBdr>
      <w:spacing w:line="384" w:lineRule="atLeast"/>
    </w:pPr>
    <w:rPr>
      <w:rFonts w:ascii="Noto Sans" w:eastAsia="Noto Sans" w:hAnsi="Noto Sans" w:cs="Noto Sans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cap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sz w:val="29"/>
      <w:szCs w:val="29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pPr>
      <w:jc w:val="center"/>
    </w:pPr>
  </w:style>
  <w:style w:type="paragraph" w:customStyle="1" w:styleId="headerh1">
    <w:name w:val="header_h1"/>
    <w:basedOn w:val="Normal"/>
    <w:rPr>
      <w:caps/>
      <w:sz w:val="60"/>
      <w:szCs w:val="60"/>
    </w:rPr>
  </w:style>
  <w:style w:type="paragraph" w:customStyle="1" w:styleId="headersubtitle">
    <w:name w:val="header_subtitle"/>
    <w:basedOn w:val="Normal"/>
    <w:rPr>
      <w:sz w:val="36"/>
      <w:szCs w:val="36"/>
    </w:rPr>
  </w:style>
  <w:style w:type="paragraph" w:customStyle="1" w:styleId="line">
    <w:name w:val="line"/>
    <w:basedOn w:val="Normal"/>
  </w:style>
  <w:style w:type="character" w:customStyle="1" w:styleId="speaker">
    <w:name w:val="speaker"/>
    <w:rPr>
      <w:b/>
      <w:bCs/>
    </w:rPr>
  </w:style>
  <w:style w:type="character" w:customStyle="1" w:styleId="cross">
    <w:name w:val="cross"/>
    <w:rPr>
      <w:b/>
      <w:bCs/>
    </w:rPr>
  </w:style>
  <w:style w:type="paragraph" w:customStyle="1" w:styleId="p">
    <w:name w:val="p"/>
    <w:basedOn w:val="Normal"/>
  </w:style>
  <w:style w:type="paragraph" w:customStyle="1" w:styleId="section-subtitle">
    <w:name w:val="section-subtitle"/>
    <w:basedOn w:val="Normal"/>
    <w:rPr>
      <w:i/>
      <w:iCs/>
      <w:sz w:val="26"/>
      <w:szCs w:val="26"/>
    </w:rPr>
  </w:style>
  <w:style w:type="paragraph" w:customStyle="1" w:styleId="instruction">
    <w:name w:val="instruction"/>
    <w:basedOn w:val="Normal"/>
    <w:rPr>
      <w:i/>
      <w:iCs/>
      <w:color w:val="666666"/>
    </w:rPr>
  </w:style>
  <w:style w:type="paragraph" w:customStyle="1" w:styleId="olli">
    <w:name w:val="ol_li"/>
    <w:basedOn w:val="Normal"/>
    <w:pPr>
      <w:pBdr>
        <w:left w:val="none" w:sz="0" w:space="6" w:color="auto"/>
      </w:pBdr>
    </w:pPr>
  </w:style>
  <w:style w:type="paragraph" w:customStyle="1" w:styleId="ollistrong">
    <w:name w:val="ol_li_strong"/>
    <w:basedOn w:val="Normal"/>
  </w:style>
  <w:style w:type="paragraph" w:customStyle="1" w:styleId="litany-grid">
    <w:name w:val="litany-grid"/>
    <w:basedOn w:val="Normal"/>
    <w:pPr>
      <w:pBdr>
        <w:bottom w:val="single" w:sz="6" w:space="12" w:color="EEEEEE"/>
      </w:pBdr>
    </w:pPr>
  </w:style>
  <w:style w:type="paragraph" w:customStyle="1" w:styleId="litany-gridresponse">
    <w:name w:val="litany-grid_response"/>
    <w:basedOn w:val="Normal"/>
    <w:pPr>
      <w:jc w:val="right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2349</Words>
  <Characters>13394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Rosary Rasuai (Rosary of the Blessed Virgin)</vt:lpstr>
    </vt:vector>
  </TitlesOfParts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Rosary Rasuai (Rosary of the Blessed Virgin)</dc:title>
  <dc:subject/>
  <dc:creator>Kamei, Jonah</dc:creator>
  <cp:keywords/>
  <cp:lastModifiedBy>Kamei, Jonah</cp:lastModifiedBy>
  <cp:revision>4</cp:revision>
  <cp:lastPrinted>1899-12-31T18:30:00Z</cp:lastPrinted>
  <dcterms:created xsi:type="dcterms:W3CDTF">2026-04-05T10:34:00Z</dcterms:created>
  <dcterms:modified xsi:type="dcterms:W3CDTF">2026-04-05T16:39:00Z</dcterms:modified>
</cp:coreProperties>
</file>